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2961C52" w14:textId="77777777" w:rsidR="00D24342" w:rsidRPr="00BD269D" w:rsidRDefault="005B1B73">
      <w:pPr>
        <w:pageBreakBefore/>
        <w:spacing w:line="360" w:lineRule="auto"/>
        <w:jc w:val="center"/>
        <w:rPr>
          <w:color w:val="000000"/>
          <w:sz w:val="24"/>
          <w:szCs w:val="24"/>
        </w:rPr>
      </w:pPr>
      <w:r w:rsidRPr="00BD269D">
        <w:rPr>
          <w:noProof/>
          <w:color w:val="000000"/>
          <w:sz w:val="24"/>
          <w:szCs w:val="24"/>
        </w:rPr>
        <w:drawing>
          <wp:inline distT="0" distB="0" distL="0" distR="0" wp14:anchorId="58DD26FD" wp14:editId="476728DD">
            <wp:extent cx="2973619" cy="1752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VA_em_alt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304" cy="176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44FE" w14:textId="77777777" w:rsidR="00D24342" w:rsidRPr="00BD269D" w:rsidRDefault="00D24342">
      <w:pPr>
        <w:spacing w:line="360" w:lineRule="auto"/>
        <w:jc w:val="center"/>
        <w:rPr>
          <w:color w:val="000000"/>
          <w:sz w:val="24"/>
          <w:szCs w:val="24"/>
        </w:rPr>
      </w:pPr>
    </w:p>
    <w:p w14:paraId="2B687787" w14:textId="77777777" w:rsidR="00D24342" w:rsidRPr="001827F5" w:rsidRDefault="00D24342">
      <w:pPr>
        <w:spacing w:line="360" w:lineRule="auto"/>
        <w:jc w:val="center"/>
        <w:rPr>
          <w:color w:val="000000"/>
          <w:sz w:val="24"/>
          <w:szCs w:val="24"/>
        </w:rPr>
      </w:pPr>
    </w:p>
    <w:p w14:paraId="5CE9CC57" w14:textId="0F05A7D2" w:rsidR="00D24342" w:rsidRPr="001827F5" w:rsidRDefault="0044640A" w:rsidP="001827F5">
      <w:pPr>
        <w:spacing w:line="360" w:lineRule="auto"/>
        <w:ind w:firstLine="1134"/>
        <w:jc w:val="both"/>
        <w:rPr>
          <w:sz w:val="24"/>
          <w:szCs w:val="24"/>
        </w:rPr>
      </w:pPr>
      <w:r w:rsidRPr="001827F5">
        <w:rPr>
          <w:sz w:val="24"/>
          <w:szCs w:val="24"/>
        </w:rPr>
        <w:t>Thiago Soares da Cruz</w:t>
      </w:r>
      <w:r w:rsidRPr="001827F5">
        <w:rPr>
          <w:sz w:val="24"/>
          <w:szCs w:val="24"/>
        </w:rPr>
        <w:tab/>
      </w:r>
      <w:r w:rsidRPr="001827F5">
        <w:rPr>
          <w:sz w:val="24"/>
          <w:szCs w:val="24"/>
        </w:rPr>
        <w:tab/>
      </w:r>
      <w:r w:rsidRPr="001827F5">
        <w:rPr>
          <w:sz w:val="24"/>
          <w:szCs w:val="24"/>
        </w:rPr>
        <w:tab/>
      </w:r>
      <w:r w:rsidRPr="001827F5">
        <w:rPr>
          <w:sz w:val="24"/>
          <w:szCs w:val="24"/>
        </w:rPr>
        <w:tab/>
        <w:t>20111100428</w:t>
      </w:r>
    </w:p>
    <w:p w14:paraId="6703CC93" w14:textId="4C0AF1DA" w:rsidR="001827F5" w:rsidRPr="001827F5" w:rsidRDefault="001827F5" w:rsidP="001827F5">
      <w:pPr>
        <w:spacing w:line="360" w:lineRule="auto"/>
        <w:ind w:firstLine="1134"/>
        <w:jc w:val="both"/>
        <w:rPr>
          <w:sz w:val="24"/>
          <w:szCs w:val="24"/>
        </w:rPr>
      </w:pPr>
      <w:r w:rsidRPr="001827F5">
        <w:rPr>
          <w:sz w:val="24"/>
          <w:szCs w:val="24"/>
        </w:rPr>
        <w:t xml:space="preserve">Renan Rufino </w:t>
      </w:r>
      <w:r w:rsidRPr="001827F5">
        <w:rPr>
          <w:sz w:val="24"/>
          <w:szCs w:val="24"/>
        </w:rPr>
        <w:tab/>
      </w:r>
      <w:r w:rsidRPr="001827F5">
        <w:rPr>
          <w:sz w:val="24"/>
          <w:szCs w:val="24"/>
        </w:rPr>
        <w:tab/>
      </w:r>
      <w:r w:rsidRPr="001827F5">
        <w:rPr>
          <w:sz w:val="24"/>
          <w:szCs w:val="24"/>
        </w:rPr>
        <w:tab/>
      </w:r>
      <w:r w:rsidRPr="001827F5">
        <w:rPr>
          <w:sz w:val="24"/>
          <w:szCs w:val="24"/>
        </w:rPr>
        <w:tab/>
      </w:r>
      <w:r w:rsidRPr="001827F5">
        <w:rPr>
          <w:sz w:val="24"/>
          <w:szCs w:val="24"/>
        </w:rPr>
        <w:tab/>
        <w:t>20131102720</w:t>
      </w:r>
    </w:p>
    <w:p w14:paraId="5AED1687" w14:textId="0F2B2465" w:rsidR="001827F5" w:rsidRPr="001827F5" w:rsidRDefault="001827F5" w:rsidP="001827F5">
      <w:pPr>
        <w:spacing w:line="360" w:lineRule="auto"/>
        <w:ind w:firstLine="1134"/>
        <w:jc w:val="both"/>
        <w:rPr>
          <w:sz w:val="24"/>
          <w:szCs w:val="24"/>
        </w:rPr>
      </w:pPr>
      <w:proofErr w:type="spellStart"/>
      <w:r w:rsidRPr="001827F5">
        <w:rPr>
          <w:sz w:val="24"/>
          <w:szCs w:val="24"/>
        </w:rPr>
        <w:t>Marcella</w:t>
      </w:r>
      <w:proofErr w:type="spellEnd"/>
      <w:r w:rsidRPr="001827F5">
        <w:rPr>
          <w:sz w:val="24"/>
          <w:szCs w:val="24"/>
        </w:rPr>
        <w:t xml:space="preserve"> </w:t>
      </w:r>
      <w:proofErr w:type="spellStart"/>
      <w:r w:rsidRPr="001827F5">
        <w:rPr>
          <w:sz w:val="24"/>
          <w:szCs w:val="24"/>
        </w:rPr>
        <w:t>Alemar</w:t>
      </w:r>
      <w:proofErr w:type="spellEnd"/>
      <w:r w:rsidRPr="001827F5">
        <w:rPr>
          <w:sz w:val="24"/>
          <w:szCs w:val="24"/>
        </w:rPr>
        <w:t xml:space="preserve"> </w:t>
      </w:r>
      <w:r w:rsidRPr="001827F5">
        <w:rPr>
          <w:sz w:val="24"/>
          <w:szCs w:val="24"/>
        </w:rPr>
        <w:tab/>
      </w:r>
      <w:r w:rsidRPr="001827F5">
        <w:rPr>
          <w:sz w:val="24"/>
          <w:szCs w:val="24"/>
        </w:rPr>
        <w:tab/>
      </w:r>
      <w:r w:rsidRPr="001827F5">
        <w:rPr>
          <w:sz w:val="24"/>
          <w:szCs w:val="24"/>
        </w:rPr>
        <w:tab/>
      </w:r>
      <w:r w:rsidRPr="001827F5">
        <w:rPr>
          <w:sz w:val="24"/>
          <w:szCs w:val="24"/>
        </w:rPr>
        <w:tab/>
      </w:r>
      <w:r w:rsidRPr="001827F5">
        <w:rPr>
          <w:sz w:val="24"/>
          <w:szCs w:val="24"/>
        </w:rPr>
        <w:tab/>
        <w:t>20131104156</w:t>
      </w:r>
    </w:p>
    <w:p w14:paraId="1051090A" w14:textId="77777777" w:rsidR="00D24342" w:rsidRPr="00BD269D" w:rsidRDefault="00D24342">
      <w:pPr>
        <w:spacing w:line="360" w:lineRule="auto"/>
        <w:jc w:val="center"/>
        <w:rPr>
          <w:color w:val="000000"/>
          <w:sz w:val="24"/>
          <w:szCs w:val="24"/>
        </w:rPr>
      </w:pPr>
    </w:p>
    <w:p w14:paraId="0FD47989" w14:textId="77777777" w:rsidR="00D24342" w:rsidRPr="00BD269D" w:rsidRDefault="00D24342">
      <w:pPr>
        <w:spacing w:line="360" w:lineRule="auto"/>
        <w:jc w:val="center"/>
        <w:rPr>
          <w:color w:val="000000"/>
          <w:sz w:val="24"/>
          <w:szCs w:val="24"/>
        </w:rPr>
      </w:pPr>
    </w:p>
    <w:p w14:paraId="65473962" w14:textId="77777777" w:rsidR="00D24342" w:rsidRPr="00BD269D" w:rsidRDefault="00D24342">
      <w:pPr>
        <w:spacing w:line="360" w:lineRule="auto"/>
        <w:jc w:val="center"/>
        <w:rPr>
          <w:color w:val="000000"/>
          <w:sz w:val="24"/>
          <w:szCs w:val="24"/>
        </w:rPr>
      </w:pPr>
    </w:p>
    <w:p w14:paraId="787162C7" w14:textId="77777777" w:rsidR="00D24342" w:rsidRPr="00BD269D" w:rsidRDefault="0044640A">
      <w:pPr>
        <w:spacing w:line="360" w:lineRule="auto"/>
        <w:jc w:val="center"/>
        <w:rPr>
          <w:color w:val="000000"/>
          <w:sz w:val="24"/>
          <w:szCs w:val="24"/>
        </w:rPr>
      </w:pPr>
      <w:r w:rsidRPr="00BD269D">
        <w:rPr>
          <w:color w:val="000000"/>
          <w:sz w:val="24"/>
          <w:szCs w:val="24"/>
        </w:rPr>
        <w:t>Curso de Ciência da Computação</w:t>
      </w:r>
    </w:p>
    <w:p w14:paraId="30E76800" w14:textId="77777777" w:rsidR="00D24342" w:rsidRPr="00BD269D" w:rsidRDefault="00D24342">
      <w:pPr>
        <w:spacing w:line="360" w:lineRule="auto"/>
        <w:jc w:val="center"/>
        <w:rPr>
          <w:color w:val="000000"/>
          <w:sz w:val="24"/>
          <w:szCs w:val="24"/>
        </w:rPr>
      </w:pPr>
    </w:p>
    <w:p w14:paraId="388D9DA5" w14:textId="77777777" w:rsidR="00D24342" w:rsidRPr="00BD269D" w:rsidRDefault="00D24342">
      <w:pPr>
        <w:spacing w:line="360" w:lineRule="auto"/>
        <w:jc w:val="center"/>
        <w:rPr>
          <w:b/>
          <w:color w:val="000000"/>
          <w:sz w:val="24"/>
          <w:szCs w:val="24"/>
        </w:rPr>
      </w:pPr>
    </w:p>
    <w:p w14:paraId="2BE58E05" w14:textId="77777777" w:rsidR="00D24342" w:rsidRPr="00BD269D" w:rsidRDefault="00D24342">
      <w:pPr>
        <w:spacing w:line="360" w:lineRule="auto"/>
        <w:jc w:val="center"/>
        <w:rPr>
          <w:b/>
          <w:color w:val="000000"/>
          <w:sz w:val="24"/>
          <w:szCs w:val="24"/>
        </w:rPr>
      </w:pPr>
    </w:p>
    <w:p w14:paraId="20862FCF" w14:textId="77777777" w:rsidR="00D24342" w:rsidRPr="00BD269D" w:rsidRDefault="00D24342">
      <w:pPr>
        <w:spacing w:line="360" w:lineRule="auto"/>
        <w:jc w:val="center"/>
        <w:rPr>
          <w:b/>
          <w:color w:val="000000"/>
          <w:sz w:val="24"/>
          <w:szCs w:val="24"/>
        </w:rPr>
      </w:pPr>
    </w:p>
    <w:p w14:paraId="56E4D172" w14:textId="77777777" w:rsidR="00D24342" w:rsidRPr="00BD269D" w:rsidRDefault="00D24342">
      <w:pPr>
        <w:spacing w:line="360" w:lineRule="auto"/>
        <w:jc w:val="center"/>
        <w:rPr>
          <w:b/>
          <w:color w:val="000000"/>
          <w:sz w:val="24"/>
          <w:szCs w:val="24"/>
        </w:rPr>
      </w:pPr>
    </w:p>
    <w:p w14:paraId="2343D390" w14:textId="77777777" w:rsidR="00D24342" w:rsidRPr="00BD269D" w:rsidRDefault="0044640A">
      <w:pPr>
        <w:spacing w:line="360" w:lineRule="auto"/>
        <w:jc w:val="center"/>
        <w:rPr>
          <w:color w:val="000000"/>
          <w:sz w:val="24"/>
          <w:szCs w:val="24"/>
        </w:rPr>
      </w:pPr>
      <w:r w:rsidRPr="00BD269D">
        <w:rPr>
          <w:b/>
          <w:color w:val="000000"/>
          <w:sz w:val="24"/>
          <w:szCs w:val="24"/>
        </w:rPr>
        <w:t>Disciplina: Engenharia de Software</w:t>
      </w:r>
    </w:p>
    <w:p w14:paraId="7C180A49" w14:textId="77777777" w:rsidR="00D24342" w:rsidRPr="00BD269D" w:rsidRDefault="00D24342">
      <w:pPr>
        <w:spacing w:line="360" w:lineRule="auto"/>
        <w:jc w:val="center"/>
        <w:rPr>
          <w:color w:val="000000"/>
          <w:sz w:val="24"/>
          <w:szCs w:val="24"/>
        </w:rPr>
      </w:pPr>
    </w:p>
    <w:p w14:paraId="414F7D98" w14:textId="77777777" w:rsidR="00D24342" w:rsidRPr="00BD269D" w:rsidRDefault="00D24342">
      <w:pPr>
        <w:spacing w:line="360" w:lineRule="auto"/>
        <w:jc w:val="center"/>
        <w:rPr>
          <w:color w:val="000000"/>
          <w:sz w:val="24"/>
          <w:szCs w:val="24"/>
        </w:rPr>
      </w:pPr>
    </w:p>
    <w:p w14:paraId="2191F96D" w14:textId="77777777" w:rsidR="00D24342" w:rsidRPr="00BD269D" w:rsidRDefault="00D24342">
      <w:pPr>
        <w:spacing w:line="360" w:lineRule="auto"/>
        <w:jc w:val="center"/>
        <w:rPr>
          <w:color w:val="000000"/>
          <w:sz w:val="24"/>
          <w:szCs w:val="24"/>
        </w:rPr>
      </w:pPr>
    </w:p>
    <w:p w14:paraId="781A8FD4" w14:textId="77777777" w:rsidR="00D24342" w:rsidRPr="00BD269D" w:rsidRDefault="00D24342">
      <w:pPr>
        <w:spacing w:line="360" w:lineRule="auto"/>
        <w:jc w:val="center"/>
        <w:rPr>
          <w:color w:val="000000"/>
          <w:sz w:val="24"/>
          <w:szCs w:val="24"/>
        </w:rPr>
      </w:pPr>
    </w:p>
    <w:p w14:paraId="2E0CB1ED" w14:textId="77777777" w:rsidR="00D24342" w:rsidRPr="00BD269D" w:rsidRDefault="00D24342">
      <w:pPr>
        <w:spacing w:line="360" w:lineRule="auto"/>
        <w:jc w:val="center"/>
        <w:rPr>
          <w:color w:val="000000"/>
          <w:sz w:val="24"/>
          <w:szCs w:val="24"/>
        </w:rPr>
      </w:pPr>
    </w:p>
    <w:p w14:paraId="381298F4" w14:textId="77777777" w:rsidR="00D24342" w:rsidRPr="00BD269D" w:rsidRDefault="0044640A">
      <w:pPr>
        <w:spacing w:line="360" w:lineRule="auto"/>
        <w:jc w:val="center"/>
        <w:rPr>
          <w:color w:val="000000"/>
          <w:sz w:val="24"/>
          <w:szCs w:val="24"/>
        </w:rPr>
      </w:pPr>
      <w:r w:rsidRPr="00BD269D">
        <w:rPr>
          <w:color w:val="000000"/>
          <w:sz w:val="24"/>
          <w:szCs w:val="24"/>
        </w:rPr>
        <w:t>Rio de Janeiro</w:t>
      </w:r>
    </w:p>
    <w:p w14:paraId="3C82A9E6" w14:textId="77777777" w:rsidR="00D24342" w:rsidRPr="00BD269D" w:rsidRDefault="0044640A">
      <w:pPr>
        <w:spacing w:line="360" w:lineRule="auto"/>
        <w:jc w:val="center"/>
        <w:rPr>
          <w:color w:val="000000"/>
          <w:sz w:val="24"/>
          <w:szCs w:val="24"/>
        </w:rPr>
      </w:pPr>
      <w:r w:rsidRPr="00BD269D">
        <w:rPr>
          <w:color w:val="000000"/>
          <w:sz w:val="24"/>
          <w:szCs w:val="24"/>
        </w:rPr>
        <w:t>Junho 2016</w:t>
      </w:r>
    </w:p>
    <w:p w14:paraId="7BBCAD8D" w14:textId="77777777" w:rsidR="00D24342" w:rsidRPr="00BD269D" w:rsidRDefault="0044640A">
      <w:pPr>
        <w:spacing w:line="360" w:lineRule="auto"/>
        <w:jc w:val="center"/>
      </w:pPr>
      <w:r w:rsidRPr="00BD269D">
        <w:rPr>
          <w:color w:val="000000"/>
          <w:sz w:val="24"/>
          <w:szCs w:val="24"/>
        </w:rPr>
        <w:t>UNIVERSIDADE VEIGA DE ALMEIDA</w:t>
      </w:r>
    </w:p>
    <w:p w14:paraId="105AE1A0" w14:textId="77777777" w:rsidR="00D24342" w:rsidRPr="00BD269D" w:rsidRDefault="0044640A">
      <w:pPr>
        <w:pStyle w:val="PSDS-CorpodeTexto"/>
        <w:pageBreakBefore/>
      </w:pPr>
      <w:r w:rsidRPr="00BD269D">
        <w:lastRenderedPageBreak/>
        <w:tab/>
      </w:r>
    </w:p>
    <w:p w14:paraId="098E8414" w14:textId="77777777" w:rsidR="00D24342" w:rsidRPr="00BD269D" w:rsidRDefault="0044640A">
      <w:pPr>
        <w:pStyle w:val="PSDS-Titulo"/>
        <w:rPr>
          <w:b/>
          <w:sz w:val="36"/>
          <w:szCs w:val="36"/>
        </w:rPr>
      </w:pPr>
      <w:r w:rsidRPr="00BD269D">
        <w:rPr>
          <w:b/>
          <w:sz w:val="36"/>
          <w:szCs w:val="36"/>
        </w:rPr>
        <w:t>Histórico de Versões</w:t>
      </w:r>
    </w:p>
    <w:p w14:paraId="7BC4949C" w14:textId="77777777" w:rsidR="00D24342" w:rsidRPr="00BD269D" w:rsidRDefault="00D24342" w:rsidP="006B36CE">
      <w:pPr>
        <w:pStyle w:val="PSDS-CorpodeTexto"/>
        <w:ind w:firstLine="0"/>
      </w:pPr>
    </w:p>
    <w:tbl>
      <w:tblPr>
        <w:tblW w:w="0" w:type="auto"/>
        <w:tblInd w:w="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73"/>
        <w:gridCol w:w="907"/>
        <w:gridCol w:w="3033"/>
        <w:gridCol w:w="1559"/>
        <w:gridCol w:w="1559"/>
        <w:gridCol w:w="1621"/>
      </w:tblGrid>
      <w:tr w:rsidR="0070780E" w:rsidRPr="00BD269D" w14:paraId="4A6ADD59" w14:textId="77777777" w:rsidTr="0083327F">
        <w:tc>
          <w:tcPr>
            <w:tcW w:w="14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5E5E5"/>
            <w:vAlign w:val="center"/>
          </w:tcPr>
          <w:p w14:paraId="784340F9" w14:textId="77777777" w:rsidR="0070780E" w:rsidRPr="00BD269D" w:rsidRDefault="0070780E" w:rsidP="0083327F">
            <w:pPr>
              <w:pStyle w:val="PSDS-Titulodetabela"/>
              <w:snapToGrid w:val="0"/>
            </w:pPr>
            <w:r w:rsidRPr="00BD269D">
              <w:t>Data</w:t>
            </w:r>
          </w:p>
        </w:tc>
        <w:tc>
          <w:tcPr>
            <w:tcW w:w="9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5E5E5"/>
            <w:vAlign w:val="center"/>
          </w:tcPr>
          <w:p w14:paraId="47209501" w14:textId="77777777" w:rsidR="0070780E" w:rsidRPr="00BD269D" w:rsidRDefault="0070780E" w:rsidP="0083327F">
            <w:pPr>
              <w:pStyle w:val="PSDS-Titulodetabela"/>
              <w:snapToGrid w:val="0"/>
            </w:pPr>
            <w:r w:rsidRPr="00BD269D">
              <w:t>Versão</w:t>
            </w:r>
          </w:p>
        </w:tc>
        <w:tc>
          <w:tcPr>
            <w:tcW w:w="30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5E5E5"/>
            <w:vAlign w:val="center"/>
          </w:tcPr>
          <w:p w14:paraId="48012DA4" w14:textId="77777777" w:rsidR="0070780E" w:rsidRPr="00BD269D" w:rsidRDefault="0070780E" w:rsidP="0083327F">
            <w:pPr>
              <w:pStyle w:val="PSDS-Titulodetabela"/>
              <w:snapToGrid w:val="0"/>
            </w:pPr>
            <w:r w:rsidRPr="00BD269D">
              <w:t>Descrição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5E5E5"/>
            <w:vAlign w:val="center"/>
          </w:tcPr>
          <w:p w14:paraId="7040C417" w14:textId="77777777" w:rsidR="0070780E" w:rsidRPr="00BD269D" w:rsidRDefault="0070780E" w:rsidP="0083327F">
            <w:pPr>
              <w:pStyle w:val="PSDS-Titulodetabela"/>
              <w:snapToGrid w:val="0"/>
            </w:pPr>
            <w:r w:rsidRPr="00BD269D">
              <w:t>Autor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5E5E5"/>
            <w:vAlign w:val="center"/>
          </w:tcPr>
          <w:p w14:paraId="7FAFAC8C" w14:textId="77777777" w:rsidR="0070780E" w:rsidRPr="00BD269D" w:rsidRDefault="0070780E" w:rsidP="0083327F">
            <w:pPr>
              <w:pStyle w:val="PSDS-Titulodetabela"/>
              <w:snapToGrid w:val="0"/>
            </w:pPr>
            <w:r w:rsidRPr="00BD269D">
              <w:t>Revisor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117B835A" w14:textId="77777777" w:rsidR="0070780E" w:rsidRPr="00BD269D" w:rsidRDefault="0070780E" w:rsidP="0083327F">
            <w:pPr>
              <w:pStyle w:val="PSDS-Titulodetabela"/>
              <w:snapToGrid w:val="0"/>
            </w:pPr>
            <w:r w:rsidRPr="00BD269D">
              <w:t>Aprovado por</w:t>
            </w:r>
          </w:p>
        </w:tc>
      </w:tr>
      <w:tr w:rsidR="0070780E" w:rsidRPr="00BD269D" w14:paraId="45AE5566" w14:textId="77777777" w:rsidTr="0083327F">
        <w:tc>
          <w:tcPr>
            <w:tcW w:w="147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0BA8E61" w14:textId="77777777" w:rsidR="0070780E" w:rsidRPr="00BD269D" w:rsidRDefault="0070780E" w:rsidP="0083327F">
            <w:pPr>
              <w:pStyle w:val="PSDS-CorpodeTexto"/>
              <w:snapToGrid w:val="0"/>
              <w:ind w:firstLine="0"/>
              <w:jc w:val="center"/>
            </w:pPr>
            <w:r w:rsidRPr="00BD269D">
              <w:rPr>
                <w:lang w:val="nl-NL"/>
              </w:rPr>
              <w:t>29/03/2016</w:t>
            </w:r>
          </w:p>
        </w:tc>
        <w:tc>
          <w:tcPr>
            <w:tcW w:w="9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FF4DA0F" w14:textId="77777777" w:rsidR="0070780E" w:rsidRPr="00BD269D" w:rsidRDefault="0070780E" w:rsidP="0083327F">
            <w:pPr>
              <w:pStyle w:val="PSDS-CorpodeTexto"/>
              <w:snapToGrid w:val="0"/>
              <w:ind w:firstLine="0"/>
              <w:jc w:val="center"/>
            </w:pPr>
            <w:r w:rsidRPr="00BD269D">
              <w:t>1.1</w:t>
            </w:r>
          </w:p>
        </w:tc>
        <w:tc>
          <w:tcPr>
            <w:tcW w:w="303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F5E3B7B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</w:p>
        </w:tc>
        <w:tc>
          <w:tcPr>
            <w:tcW w:w="155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D1CAE59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proofErr w:type="spellStart"/>
            <w:r w:rsidRPr="00BD269D">
              <w:t>Marcella</w:t>
            </w:r>
            <w:proofErr w:type="spellEnd"/>
            <w:r w:rsidRPr="00BD269D">
              <w:t xml:space="preserve"> </w:t>
            </w:r>
            <w:proofErr w:type="spellStart"/>
            <w:r w:rsidRPr="00BD269D">
              <w:t>Alemar</w:t>
            </w:r>
            <w:proofErr w:type="spellEnd"/>
          </w:p>
        </w:tc>
        <w:tc>
          <w:tcPr>
            <w:tcW w:w="155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059413B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r w:rsidRPr="00BD269D">
              <w:t>Renan Rufino</w:t>
            </w:r>
          </w:p>
        </w:tc>
        <w:tc>
          <w:tcPr>
            <w:tcW w:w="161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2B28576A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r w:rsidRPr="00BD269D">
              <w:t>Thiago Soares</w:t>
            </w:r>
          </w:p>
        </w:tc>
      </w:tr>
      <w:tr w:rsidR="0070780E" w:rsidRPr="00BD269D" w14:paraId="32B89EDB" w14:textId="77777777" w:rsidTr="0083327F">
        <w:tc>
          <w:tcPr>
            <w:tcW w:w="147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C0F065E" w14:textId="77777777" w:rsidR="0070780E" w:rsidRPr="00BD269D" w:rsidRDefault="0070780E" w:rsidP="0083327F">
            <w:pPr>
              <w:pStyle w:val="PSDS-CorpodeTexto"/>
              <w:snapToGrid w:val="0"/>
              <w:ind w:firstLine="0"/>
              <w:jc w:val="center"/>
            </w:pPr>
            <w:r w:rsidRPr="00BD269D">
              <w:t>08/04/2017</w:t>
            </w:r>
          </w:p>
        </w:tc>
        <w:tc>
          <w:tcPr>
            <w:tcW w:w="90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7741598" w14:textId="77777777" w:rsidR="0070780E" w:rsidRPr="00BD269D" w:rsidRDefault="0070780E" w:rsidP="0083327F">
            <w:pPr>
              <w:pStyle w:val="PSDS-CorpodeTexto"/>
              <w:snapToGrid w:val="0"/>
              <w:ind w:firstLine="0"/>
              <w:jc w:val="center"/>
            </w:pPr>
            <w:r w:rsidRPr="00BD269D">
              <w:t>1.2</w:t>
            </w:r>
          </w:p>
        </w:tc>
        <w:tc>
          <w:tcPr>
            <w:tcW w:w="303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B6D5311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</w:p>
        </w:tc>
        <w:tc>
          <w:tcPr>
            <w:tcW w:w="155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C188DE9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proofErr w:type="spellStart"/>
            <w:r w:rsidRPr="00BD269D">
              <w:t>Marcella</w:t>
            </w:r>
            <w:proofErr w:type="spellEnd"/>
            <w:r w:rsidRPr="00BD269D">
              <w:t xml:space="preserve"> </w:t>
            </w:r>
            <w:proofErr w:type="spellStart"/>
            <w:r w:rsidRPr="00BD269D">
              <w:t>Alemar</w:t>
            </w:r>
            <w:proofErr w:type="spellEnd"/>
          </w:p>
        </w:tc>
        <w:tc>
          <w:tcPr>
            <w:tcW w:w="155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5092294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r w:rsidRPr="00BD269D">
              <w:t>Renan Rufino</w:t>
            </w:r>
          </w:p>
        </w:tc>
        <w:tc>
          <w:tcPr>
            <w:tcW w:w="161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4A802FDA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r w:rsidRPr="00BD269D">
              <w:t>Thiago Soares</w:t>
            </w:r>
          </w:p>
        </w:tc>
      </w:tr>
      <w:tr w:rsidR="0070780E" w:rsidRPr="00BD269D" w14:paraId="7A9EB8ED" w14:textId="77777777" w:rsidTr="0083327F">
        <w:tc>
          <w:tcPr>
            <w:tcW w:w="147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FB2F72C" w14:textId="77777777" w:rsidR="0070780E" w:rsidRPr="00BD269D" w:rsidRDefault="0070780E" w:rsidP="0083327F">
            <w:pPr>
              <w:pStyle w:val="PSDS-CorpodeTexto"/>
              <w:snapToGrid w:val="0"/>
              <w:ind w:firstLine="0"/>
              <w:jc w:val="center"/>
            </w:pPr>
            <w:r w:rsidRPr="00BD269D">
              <w:t>25/04/2017</w:t>
            </w:r>
          </w:p>
        </w:tc>
        <w:tc>
          <w:tcPr>
            <w:tcW w:w="90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FC134FE" w14:textId="77777777" w:rsidR="0070780E" w:rsidRPr="00BD269D" w:rsidRDefault="0070780E" w:rsidP="0083327F">
            <w:pPr>
              <w:pStyle w:val="PSDS-CorpodeTexto"/>
              <w:snapToGrid w:val="0"/>
              <w:ind w:firstLine="0"/>
              <w:jc w:val="center"/>
            </w:pPr>
            <w:r w:rsidRPr="00BD269D">
              <w:t>1.3</w:t>
            </w:r>
          </w:p>
        </w:tc>
        <w:tc>
          <w:tcPr>
            <w:tcW w:w="303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21ABE3A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</w:p>
        </w:tc>
        <w:tc>
          <w:tcPr>
            <w:tcW w:w="155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7009BA1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r w:rsidRPr="00BD269D">
              <w:t>Renan Rufino</w:t>
            </w:r>
          </w:p>
        </w:tc>
        <w:tc>
          <w:tcPr>
            <w:tcW w:w="155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D5F19F9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r w:rsidRPr="00BD269D">
              <w:t>Thiago Soares</w:t>
            </w:r>
          </w:p>
        </w:tc>
        <w:tc>
          <w:tcPr>
            <w:tcW w:w="161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04743EED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proofErr w:type="spellStart"/>
            <w:r w:rsidRPr="00BD269D">
              <w:t>Marcella</w:t>
            </w:r>
            <w:proofErr w:type="spellEnd"/>
            <w:r w:rsidRPr="00BD269D">
              <w:t xml:space="preserve"> </w:t>
            </w:r>
            <w:proofErr w:type="spellStart"/>
            <w:r w:rsidRPr="00BD269D">
              <w:t>Alemar</w:t>
            </w:r>
            <w:proofErr w:type="spellEnd"/>
          </w:p>
        </w:tc>
      </w:tr>
      <w:tr w:rsidR="0070780E" w:rsidRPr="00BD269D" w14:paraId="0C2A363C" w14:textId="77777777" w:rsidTr="0083327F">
        <w:tc>
          <w:tcPr>
            <w:tcW w:w="147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6294A18" w14:textId="77777777" w:rsidR="0070780E" w:rsidRPr="00BD269D" w:rsidRDefault="0070780E" w:rsidP="0083327F">
            <w:pPr>
              <w:pStyle w:val="PSDS-CorpodeTexto"/>
              <w:snapToGrid w:val="0"/>
              <w:ind w:firstLine="0"/>
              <w:jc w:val="center"/>
            </w:pPr>
            <w:r w:rsidRPr="00BD269D">
              <w:t>05/05/2017</w:t>
            </w:r>
          </w:p>
        </w:tc>
        <w:tc>
          <w:tcPr>
            <w:tcW w:w="90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90C4712" w14:textId="77777777" w:rsidR="0070780E" w:rsidRPr="00BD269D" w:rsidRDefault="0070780E" w:rsidP="0083327F">
            <w:pPr>
              <w:pStyle w:val="PSDS-CorpodeTexto"/>
              <w:snapToGrid w:val="0"/>
              <w:ind w:firstLine="0"/>
              <w:jc w:val="center"/>
            </w:pPr>
            <w:r w:rsidRPr="00BD269D">
              <w:t>1.4</w:t>
            </w:r>
          </w:p>
        </w:tc>
        <w:tc>
          <w:tcPr>
            <w:tcW w:w="303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70F5AE7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</w:p>
        </w:tc>
        <w:tc>
          <w:tcPr>
            <w:tcW w:w="155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31F0FD5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r w:rsidRPr="00BD269D">
              <w:t>Renan Rufino</w:t>
            </w:r>
          </w:p>
        </w:tc>
        <w:tc>
          <w:tcPr>
            <w:tcW w:w="155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9AF35E6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proofErr w:type="spellStart"/>
            <w:r w:rsidRPr="00BD269D">
              <w:t>Marcella</w:t>
            </w:r>
            <w:proofErr w:type="spellEnd"/>
            <w:r w:rsidRPr="00BD269D">
              <w:t xml:space="preserve"> </w:t>
            </w:r>
            <w:proofErr w:type="spellStart"/>
            <w:r w:rsidRPr="00BD269D">
              <w:t>Alemar</w:t>
            </w:r>
            <w:proofErr w:type="spellEnd"/>
          </w:p>
        </w:tc>
        <w:tc>
          <w:tcPr>
            <w:tcW w:w="161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71B37206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r w:rsidRPr="00BD269D">
              <w:t>Thiago Soares</w:t>
            </w:r>
          </w:p>
        </w:tc>
      </w:tr>
      <w:tr w:rsidR="0070780E" w:rsidRPr="00BD269D" w14:paraId="6D04A576" w14:textId="77777777" w:rsidTr="0083327F">
        <w:tc>
          <w:tcPr>
            <w:tcW w:w="147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A6F5E8F" w14:textId="77777777" w:rsidR="0070780E" w:rsidRPr="00BD269D" w:rsidRDefault="0070780E" w:rsidP="0083327F">
            <w:pPr>
              <w:pStyle w:val="PSDS-CorpodeTexto"/>
              <w:snapToGrid w:val="0"/>
              <w:ind w:firstLine="0"/>
              <w:jc w:val="center"/>
            </w:pPr>
            <w:r w:rsidRPr="00BD269D">
              <w:t>22/05/2017</w:t>
            </w:r>
          </w:p>
        </w:tc>
        <w:tc>
          <w:tcPr>
            <w:tcW w:w="90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D8B67B8" w14:textId="77777777" w:rsidR="0070780E" w:rsidRPr="00BD269D" w:rsidRDefault="0070780E" w:rsidP="0083327F">
            <w:pPr>
              <w:pStyle w:val="PSDS-CorpodeTexto"/>
              <w:snapToGrid w:val="0"/>
              <w:ind w:firstLine="0"/>
              <w:jc w:val="center"/>
            </w:pPr>
            <w:r w:rsidRPr="00BD269D">
              <w:t>1.4.1</w:t>
            </w:r>
          </w:p>
        </w:tc>
        <w:tc>
          <w:tcPr>
            <w:tcW w:w="303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816DA87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</w:p>
        </w:tc>
        <w:tc>
          <w:tcPr>
            <w:tcW w:w="155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FCA6154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r w:rsidRPr="00BD269D">
              <w:t>Thiago Soares</w:t>
            </w:r>
          </w:p>
        </w:tc>
        <w:tc>
          <w:tcPr>
            <w:tcW w:w="155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204D020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r w:rsidRPr="00BD269D">
              <w:t>Renan Rufino</w:t>
            </w:r>
          </w:p>
        </w:tc>
        <w:tc>
          <w:tcPr>
            <w:tcW w:w="161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5DB111CC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proofErr w:type="spellStart"/>
            <w:r w:rsidRPr="00BD269D">
              <w:t>Marcella</w:t>
            </w:r>
            <w:proofErr w:type="spellEnd"/>
            <w:r w:rsidRPr="00BD269D">
              <w:t xml:space="preserve"> </w:t>
            </w:r>
            <w:proofErr w:type="spellStart"/>
            <w:r w:rsidRPr="00BD269D">
              <w:t>Alemar</w:t>
            </w:r>
            <w:proofErr w:type="spellEnd"/>
          </w:p>
        </w:tc>
      </w:tr>
      <w:tr w:rsidR="0070780E" w:rsidRPr="00BD269D" w14:paraId="5AA3C767" w14:textId="77777777" w:rsidTr="0083327F">
        <w:tc>
          <w:tcPr>
            <w:tcW w:w="147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64C7E5A" w14:textId="77777777" w:rsidR="0070780E" w:rsidRPr="00BD269D" w:rsidRDefault="0070780E" w:rsidP="0083327F">
            <w:pPr>
              <w:pStyle w:val="PSDS-CorpodeTexto"/>
              <w:snapToGrid w:val="0"/>
              <w:ind w:firstLine="0"/>
              <w:jc w:val="center"/>
            </w:pPr>
            <w:r w:rsidRPr="00BD269D">
              <w:t>29/05/2017</w:t>
            </w:r>
          </w:p>
        </w:tc>
        <w:tc>
          <w:tcPr>
            <w:tcW w:w="90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F981E7C" w14:textId="77777777" w:rsidR="0070780E" w:rsidRPr="00BD269D" w:rsidRDefault="0070780E" w:rsidP="0083327F">
            <w:pPr>
              <w:pStyle w:val="PSDS-CorpodeTexto"/>
              <w:snapToGrid w:val="0"/>
              <w:ind w:firstLine="0"/>
              <w:jc w:val="center"/>
            </w:pPr>
            <w:r w:rsidRPr="00BD269D">
              <w:t>1.5</w:t>
            </w:r>
          </w:p>
        </w:tc>
        <w:tc>
          <w:tcPr>
            <w:tcW w:w="303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9D64215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</w:p>
        </w:tc>
        <w:tc>
          <w:tcPr>
            <w:tcW w:w="155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BB1DA9A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r w:rsidRPr="00BD269D">
              <w:t>Thiago Soares</w:t>
            </w:r>
          </w:p>
        </w:tc>
        <w:tc>
          <w:tcPr>
            <w:tcW w:w="155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11BF78D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proofErr w:type="spellStart"/>
            <w:r w:rsidRPr="00BD269D">
              <w:t>Marcella</w:t>
            </w:r>
            <w:proofErr w:type="spellEnd"/>
            <w:r w:rsidRPr="00BD269D">
              <w:t xml:space="preserve"> </w:t>
            </w:r>
            <w:proofErr w:type="spellStart"/>
            <w:r w:rsidRPr="00BD269D">
              <w:t>Alemar</w:t>
            </w:r>
            <w:proofErr w:type="spellEnd"/>
          </w:p>
        </w:tc>
        <w:tc>
          <w:tcPr>
            <w:tcW w:w="161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78F49923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r w:rsidRPr="00BD269D">
              <w:t xml:space="preserve">Renan </w:t>
            </w:r>
            <w:proofErr w:type="spellStart"/>
            <w:r w:rsidRPr="00BD269D">
              <w:t>Rufno</w:t>
            </w:r>
            <w:proofErr w:type="spellEnd"/>
          </w:p>
        </w:tc>
      </w:tr>
      <w:tr w:rsidR="0070780E" w:rsidRPr="00BD269D" w14:paraId="790C4686" w14:textId="77777777" w:rsidTr="0083327F">
        <w:tc>
          <w:tcPr>
            <w:tcW w:w="147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825A5A4" w14:textId="77777777" w:rsidR="0070780E" w:rsidRPr="00BD269D" w:rsidRDefault="0070780E" w:rsidP="0083327F">
            <w:pPr>
              <w:pStyle w:val="PSDS-CorpodeTexto"/>
              <w:snapToGrid w:val="0"/>
              <w:ind w:firstLine="0"/>
              <w:jc w:val="center"/>
            </w:pPr>
            <w:r w:rsidRPr="00BD269D">
              <w:t>30/05/201</w:t>
            </w:r>
          </w:p>
        </w:tc>
        <w:tc>
          <w:tcPr>
            <w:tcW w:w="90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7505BA5" w14:textId="77777777" w:rsidR="0070780E" w:rsidRPr="00BD269D" w:rsidRDefault="0070780E" w:rsidP="0083327F">
            <w:pPr>
              <w:pStyle w:val="PSDS-CorpodeTexto"/>
              <w:snapToGrid w:val="0"/>
              <w:ind w:firstLine="0"/>
              <w:jc w:val="center"/>
            </w:pPr>
            <w:r w:rsidRPr="00BD269D">
              <w:t>1.5.1</w:t>
            </w:r>
          </w:p>
        </w:tc>
        <w:tc>
          <w:tcPr>
            <w:tcW w:w="303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0D8A555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</w:p>
        </w:tc>
        <w:tc>
          <w:tcPr>
            <w:tcW w:w="155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24B5FEF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r w:rsidRPr="00BD269D">
              <w:t>Thiago Soares</w:t>
            </w:r>
          </w:p>
        </w:tc>
        <w:tc>
          <w:tcPr>
            <w:tcW w:w="155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0AC1431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r w:rsidRPr="00BD269D">
              <w:t>Thiago Soares</w:t>
            </w:r>
          </w:p>
        </w:tc>
        <w:tc>
          <w:tcPr>
            <w:tcW w:w="161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348F5067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r w:rsidRPr="00BD269D">
              <w:t>Renan Rufino</w:t>
            </w:r>
          </w:p>
        </w:tc>
      </w:tr>
      <w:tr w:rsidR="0070780E" w:rsidRPr="00BD269D" w14:paraId="7D2FFF0A" w14:textId="77777777" w:rsidTr="0083327F">
        <w:tc>
          <w:tcPr>
            <w:tcW w:w="147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6FA6AFA" w14:textId="77777777" w:rsidR="0070780E" w:rsidRPr="00BD269D" w:rsidRDefault="0070780E" w:rsidP="0083327F">
            <w:pPr>
              <w:pStyle w:val="PSDS-CorpodeTexto"/>
              <w:snapToGrid w:val="0"/>
              <w:ind w:firstLine="0"/>
              <w:jc w:val="center"/>
            </w:pPr>
            <w:r w:rsidRPr="00BD269D">
              <w:t>31/05/201</w:t>
            </w:r>
          </w:p>
        </w:tc>
        <w:tc>
          <w:tcPr>
            <w:tcW w:w="90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FE6F308" w14:textId="77777777" w:rsidR="0070780E" w:rsidRPr="00BD269D" w:rsidRDefault="0070780E" w:rsidP="0083327F">
            <w:pPr>
              <w:pStyle w:val="PSDS-CorpodeTexto"/>
              <w:snapToGrid w:val="0"/>
              <w:ind w:firstLine="0"/>
              <w:jc w:val="center"/>
            </w:pPr>
            <w:r w:rsidRPr="00BD269D">
              <w:t>1.5.2</w:t>
            </w:r>
          </w:p>
        </w:tc>
        <w:tc>
          <w:tcPr>
            <w:tcW w:w="303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A063733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</w:p>
        </w:tc>
        <w:tc>
          <w:tcPr>
            <w:tcW w:w="155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B806954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proofErr w:type="spellStart"/>
            <w:r w:rsidRPr="00BD269D">
              <w:t>Marcella</w:t>
            </w:r>
            <w:proofErr w:type="spellEnd"/>
            <w:r w:rsidRPr="00BD269D">
              <w:t xml:space="preserve"> </w:t>
            </w:r>
            <w:proofErr w:type="spellStart"/>
            <w:r w:rsidRPr="00BD269D">
              <w:t>Alemar</w:t>
            </w:r>
            <w:proofErr w:type="spellEnd"/>
          </w:p>
        </w:tc>
        <w:tc>
          <w:tcPr>
            <w:tcW w:w="155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855B87F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r w:rsidRPr="00BD269D">
              <w:t>Renan Rufino</w:t>
            </w:r>
          </w:p>
        </w:tc>
        <w:tc>
          <w:tcPr>
            <w:tcW w:w="161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4B93B914" w14:textId="77777777" w:rsidR="0070780E" w:rsidRPr="00BD269D" w:rsidRDefault="0070780E" w:rsidP="0083327F">
            <w:pPr>
              <w:pStyle w:val="PSDS-CorpodeTexto"/>
              <w:snapToGrid w:val="0"/>
              <w:jc w:val="center"/>
            </w:pPr>
            <w:r w:rsidRPr="00BD269D">
              <w:t>Renan Rufino</w:t>
            </w:r>
          </w:p>
        </w:tc>
      </w:tr>
    </w:tbl>
    <w:p w14:paraId="557EF884" w14:textId="365618AE" w:rsidR="000C2711" w:rsidRPr="00BD269D" w:rsidRDefault="000C2711" w:rsidP="000C2711">
      <w:pPr>
        <w:pStyle w:val="PSDS-CorpodeItem"/>
        <w:ind w:left="0"/>
        <w:rPr>
          <w:rFonts w:ascii="Times New Roman" w:hAnsi="Times New Roman" w:cs="Times New Roman"/>
        </w:rPr>
      </w:pPr>
    </w:p>
    <w:p w14:paraId="1FFD8D4D" w14:textId="77777777" w:rsidR="000C2711" w:rsidRPr="00BD269D" w:rsidRDefault="000C2711">
      <w:pPr>
        <w:widowControl/>
        <w:suppressAutoHyphens w:val="0"/>
      </w:pPr>
      <w:r w:rsidRPr="00BD269D">
        <w:br w:type="page"/>
      </w:r>
    </w:p>
    <w:p w14:paraId="0310C509" w14:textId="77777777" w:rsidR="00D24342" w:rsidRPr="00BD269D" w:rsidRDefault="0044640A">
      <w:pPr>
        <w:pStyle w:val="PSDS-Titulo"/>
        <w:pageBreakBefore/>
        <w:rPr>
          <w:b/>
        </w:rPr>
      </w:pPr>
      <w:r w:rsidRPr="00BD269D">
        <w:rPr>
          <w:b/>
          <w:sz w:val="36"/>
        </w:rPr>
        <w:lastRenderedPageBreak/>
        <w:t>Documento de Visão de Projeto de Software</w:t>
      </w:r>
    </w:p>
    <w:p w14:paraId="35639F05" w14:textId="77777777" w:rsidR="00D24342" w:rsidRPr="00BD269D" w:rsidRDefault="00D24342">
      <w:pPr>
        <w:pStyle w:val="PSDS-MarcadoresNivel1"/>
        <w:numPr>
          <w:ilvl w:val="0"/>
          <w:numId w:val="0"/>
        </w:numPr>
      </w:pPr>
    </w:p>
    <w:p w14:paraId="49D857DD" w14:textId="77777777" w:rsidR="00D24342" w:rsidRPr="00BD269D" w:rsidRDefault="0044640A">
      <w:pPr>
        <w:pStyle w:val="PSDS-MarcadoresNivel1"/>
        <w:rPr>
          <w:b/>
          <w:sz w:val="28"/>
          <w:szCs w:val="28"/>
        </w:rPr>
      </w:pPr>
      <w:bookmarkStart w:id="0" w:name="_GoBack"/>
      <w:r w:rsidRPr="00BD269D">
        <w:rPr>
          <w:b/>
          <w:sz w:val="28"/>
          <w:szCs w:val="28"/>
        </w:rPr>
        <w:t>Objetivo</w:t>
      </w:r>
    </w:p>
    <w:bookmarkEnd w:id="0"/>
    <w:p w14:paraId="0BAF89FD" w14:textId="77777777" w:rsidR="00D24342" w:rsidRPr="00BD269D" w:rsidRDefault="00D24342" w:rsidP="004C56D0">
      <w:pPr>
        <w:pStyle w:val="PSDS-CorpodeTexto"/>
        <w:ind w:firstLine="0"/>
      </w:pPr>
    </w:p>
    <w:p w14:paraId="799F3A56" w14:textId="5BADA899" w:rsidR="00D24342" w:rsidRPr="00BD269D" w:rsidRDefault="0044640A" w:rsidP="004C56D0">
      <w:pPr>
        <w:pStyle w:val="PSDS-CorpodeTexto"/>
        <w:spacing w:before="60"/>
        <w:ind w:firstLine="567"/>
      </w:pPr>
      <w:r w:rsidRPr="00BD269D">
        <w:t>O propósito deste documento é coletar, analisar e definir as necessidades de alto-nível e características do sistema, focando nas potencialidades requeridas pelos afetados e usuários-alvo, e como estes requisitos foram abordados no projeto de desenvolvimento do sistema.</w:t>
      </w:r>
    </w:p>
    <w:p w14:paraId="6C8DE27C" w14:textId="77777777" w:rsidR="00D24342" w:rsidRPr="00BD269D" w:rsidRDefault="0044640A" w:rsidP="004C56D0">
      <w:pPr>
        <w:pStyle w:val="PSDS-CorpodeTexto"/>
        <w:spacing w:before="60"/>
        <w:ind w:firstLine="567"/>
      </w:pPr>
      <w:r w:rsidRPr="00BD269D">
        <w:t>A visão do sistema documenta o ambiente geral de processos desenvolvidos para o sistema, fornecendo a todos os envolvidos uma descrição compreensível deste e suas macro funcionalidades.</w:t>
      </w:r>
    </w:p>
    <w:p w14:paraId="3DFC86DC" w14:textId="77777777" w:rsidR="00D24342" w:rsidRPr="00BD269D" w:rsidRDefault="0044640A" w:rsidP="004C56D0">
      <w:pPr>
        <w:pStyle w:val="PSDS-CorpodeTexto"/>
        <w:spacing w:before="60"/>
        <w:ind w:firstLine="567"/>
      </w:pPr>
      <w:r w:rsidRPr="00BD269D">
        <w:t xml:space="preserve">O Documento de Visão de Projeto de Sistema documenta as necessidades e funcionalidades do sistema que estarão sendo atendidas no projeto de software. </w:t>
      </w:r>
    </w:p>
    <w:p w14:paraId="1BCE872E" w14:textId="77777777" w:rsidR="00D24342" w:rsidRPr="00BD269D" w:rsidRDefault="00D24342" w:rsidP="00F555B3">
      <w:pPr>
        <w:pStyle w:val="PSDS-CorpodeTexto"/>
        <w:ind w:firstLine="0"/>
      </w:pPr>
    </w:p>
    <w:p w14:paraId="5D24C0B5" w14:textId="77777777" w:rsidR="00D24342" w:rsidRPr="00BD269D" w:rsidRDefault="0044640A">
      <w:pPr>
        <w:pStyle w:val="PSDS-MarcadoresNivel1"/>
        <w:rPr>
          <w:b/>
          <w:sz w:val="28"/>
          <w:szCs w:val="28"/>
        </w:rPr>
      </w:pPr>
      <w:r w:rsidRPr="00BD269D">
        <w:rPr>
          <w:b/>
          <w:sz w:val="28"/>
          <w:szCs w:val="28"/>
        </w:rPr>
        <w:t>Cenário Atual</w:t>
      </w:r>
    </w:p>
    <w:p w14:paraId="6601C727" w14:textId="77777777" w:rsidR="00D24342" w:rsidRPr="00BD269D" w:rsidRDefault="00D24342">
      <w:pPr>
        <w:pStyle w:val="PSDS-MarcadoresNivel1"/>
        <w:numPr>
          <w:ilvl w:val="0"/>
          <w:numId w:val="0"/>
        </w:numPr>
      </w:pPr>
    </w:p>
    <w:p w14:paraId="6D42167B" w14:textId="77777777" w:rsidR="00D24342" w:rsidRPr="00BD269D" w:rsidRDefault="0044640A" w:rsidP="00D57E81">
      <w:pPr>
        <w:pStyle w:val="PSDS-CorpodeTexto"/>
        <w:spacing w:before="60"/>
        <w:ind w:firstLine="567"/>
      </w:pPr>
      <w:r w:rsidRPr="00BD269D">
        <w:t>Atualmente as provas são elaboradas sem nenhum banco de dados e conexão das aplicações das questões já utilizadas. Os professores precisam elaborar/desenvolver a questão do zero utilizando recursos como livro, artigos, provas passadas e etc.</w:t>
      </w:r>
    </w:p>
    <w:p w14:paraId="1B655B6E" w14:textId="77777777" w:rsidR="00D24342" w:rsidRPr="00BD269D" w:rsidRDefault="0044640A" w:rsidP="00FC6C4F">
      <w:pPr>
        <w:pStyle w:val="PSDS-CorpodeTexto"/>
        <w:spacing w:before="60"/>
        <w:ind w:firstLine="567"/>
      </w:pPr>
      <w:r w:rsidRPr="00BD269D">
        <w:t>Para o desenvolvimento de uma prova não é possível consultar questões desenvolvidas e aplicadas por outros professores.</w:t>
      </w:r>
    </w:p>
    <w:p w14:paraId="1A71506C" w14:textId="77777777" w:rsidR="00D24342" w:rsidRPr="00BD269D" w:rsidRDefault="0044640A" w:rsidP="00FC6C4F">
      <w:pPr>
        <w:pStyle w:val="PSDS-CorpodeTexto"/>
        <w:spacing w:before="60"/>
        <w:ind w:firstLine="567"/>
      </w:pPr>
      <w:r w:rsidRPr="00BD269D">
        <w:t>Atualmente não temo como classificar o grau das questões e diferença-las de uma prova de outra.</w:t>
      </w:r>
    </w:p>
    <w:p w14:paraId="08270153" w14:textId="77777777" w:rsidR="00D24342" w:rsidRPr="00BD269D" w:rsidRDefault="0044640A" w:rsidP="00FC6C4F">
      <w:pPr>
        <w:pStyle w:val="PSDS-CorpodeTexto"/>
        <w:spacing w:before="60"/>
        <w:ind w:firstLine="567"/>
      </w:pPr>
      <w:r w:rsidRPr="00BD269D">
        <w:t>Existe uma dificuldade de criar várias versões de prova com as mesmas questões, pois não temos nada automatizado para ajudar a criar a prova.</w:t>
      </w:r>
    </w:p>
    <w:p w14:paraId="21062474" w14:textId="77777777" w:rsidR="00D24342" w:rsidRPr="00BD269D" w:rsidRDefault="00D24342">
      <w:pPr>
        <w:pStyle w:val="PSDS-MarcadoresNivel1"/>
        <w:numPr>
          <w:ilvl w:val="0"/>
          <w:numId w:val="0"/>
        </w:numPr>
      </w:pPr>
    </w:p>
    <w:p w14:paraId="03B140B3" w14:textId="77777777" w:rsidR="00D24342" w:rsidRPr="00BD269D" w:rsidRDefault="0044640A">
      <w:pPr>
        <w:pStyle w:val="PSDS-MarcadoresNivel1"/>
        <w:rPr>
          <w:b/>
          <w:sz w:val="28"/>
          <w:szCs w:val="28"/>
        </w:rPr>
      </w:pPr>
      <w:r w:rsidRPr="00BD269D">
        <w:rPr>
          <w:b/>
          <w:sz w:val="28"/>
          <w:szCs w:val="28"/>
        </w:rPr>
        <w:t>Descrição do Projeto</w:t>
      </w:r>
    </w:p>
    <w:p w14:paraId="420BBC3D" w14:textId="77777777" w:rsidR="00D24342" w:rsidRPr="00BD269D" w:rsidRDefault="00D24342" w:rsidP="00F555B3">
      <w:pPr>
        <w:pStyle w:val="PSDS-CorpodeTexto"/>
        <w:ind w:firstLine="0"/>
      </w:pPr>
    </w:p>
    <w:p w14:paraId="57414640" w14:textId="77777777" w:rsidR="00D24342" w:rsidRPr="00BD269D" w:rsidRDefault="0044640A" w:rsidP="00F935DB">
      <w:pPr>
        <w:pStyle w:val="PSDS-CorpodeTexto"/>
        <w:spacing w:before="60"/>
        <w:ind w:firstLine="567"/>
      </w:pPr>
      <w:r w:rsidRPr="00BD269D">
        <w:t>O sistema irá permitir que qualquer professor cadastre uma questão, porém só serão salvos se a classificação de grau da questão estiver preenchida. O sistema dará a possibilidade de gerar até seis versões de provas diferentes com as mesmas questões. Existe a possibilidade de verificar se a questão já foi utilizada por quem e quando.</w:t>
      </w:r>
    </w:p>
    <w:p w14:paraId="7E30FA22" w14:textId="77777777" w:rsidR="00D24342" w:rsidRPr="00BD269D" w:rsidRDefault="0044640A" w:rsidP="00F935DB">
      <w:pPr>
        <w:pStyle w:val="PSDS-CorpodeTexto"/>
        <w:spacing w:before="60"/>
        <w:ind w:firstLine="567"/>
      </w:pPr>
      <w:r w:rsidRPr="00BD269D">
        <w:t>Este sistema tem a funcionalidade de ranquear as questões de acordo com a classificação feita no momento do cadastro.</w:t>
      </w:r>
    </w:p>
    <w:p w14:paraId="37F8F857" w14:textId="77777777" w:rsidR="00D24342" w:rsidRPr="00BD269D" w:rsidRDefault="0044640A" w:rsidP="00F935DB">
      <w:pPr>
        <w:pStyle w:val="PSDS-CorpodeTexto"/>
        <w:spacing w:before="60"/>
        <w:ind w:firstLine="567"/>
      </w:pPr>
      <w:r w:rsidRPr="00BD269D">
        <w:t xml:space="preserve">Não há a possibilidade de excluir questões já cadastradas, pois a mesma fica em histórico em banco de dados. </w:t>
      </w:r>
    </w:p>
    <w:p w14:paraId="655C0389" w14:textId="77777777" w:rsidR="00D24342" w:rsidRPr="00BD269D" w:rsidRDefault="00D24342">
      <w:pPr>
        <w:pStyle w:val="PSDS-CorpodeTexto"/>
        <w:ind w:left="624"/>
      </w:pPr>
    </w:p>
    <w:p w14:paraId="1600881F" w14:textId="77777777" w:rsidR="00D24342" w:rsidRPr="00BD269D" w:rsidRDefault="0044640A">
      <w:pPr>
        <w:pStyle w:val="PSDS-MarcadoresNivel1"/>
        <w:rPr>
          <w:b/>
          <w:sz w:val="28"/>
          <w:szCs w:val="28"/>
        </w:rPr>
      </w:pPr>
      <w:r w:rsidRPr="00BD269D">
        <w:rPr>
          <w:b/>
          <w:sz w:val="28"/>
          <w:szCs w:val="28"/>
        </w:rPr>
        <w:t>Envolvimento</w:t>
      </w:r>
    </w:p>
    <w:p w14:paraId="2D72CF93" w14:textId="77777777" w:rsidR="00D24342" w:rsidRPr="00BD269D" w:rsidRDefault="00D24342" w:rsidP="001E0318">
      <w:pPr>
        <w:pStyle w:val="PSDS-CorpodeTexto"/>
        <w:ind w:firstLine="0"/>
      </w:pPr>
    </w:p>
    <w:p w14:paraId="28920ABA" w14:textId="77777777" w:rsidR="00D24342" w:rsidRPr="00BD269D" w:rsidRDefault="0044640A">
      <w:pPr>
        <w:pStyle w:val="PSDS-MarcadoresNivel2"/>
        <w:tabs>
          <w:tab w:val="left" w:pos="360"/>
        </w:tabs>
        <w:ind w:firstLine="426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t>4.1. Abrangência</w:t>
      </w:r>
    </w:p>
    <w:p w14:paraId="1B9D7F22" w14:textId="77777777" w:rsidR="00024BB5" w:rsidRPr="00BD269D" w:rsidRDefault="00024BB5" w:rsidP="009447F3">
      <w:pPr>
        <w:pStyle w:val="PSDS-CorpodeTexto"/>
        <w:spacing w:before="60"/>
        <w:ind w:firstLine="426"/>
      </w:pPr>
    </w:p>
    <w:p w14:paraId="24CBAF71" w14:textId="77777777" w:rsidR="00D24342" w:rsidRPr="00BD269D" w:rsidRDefault="0044640A" w:rsidP="009447F3">
      <w:pPr>
        <w:pStyle w:val="PSDS-CorpodeTexto"/>
        <w:spacing w:before="60"/>
        <w:ind w:firstLine="426"/>
      </w:pPr>
      <w:r w:rsidRPr="00BD269D">
        <w:t>O sistema é desenvolvido para todos os campi da UVA, sendo um sistema Web pensado para atender todos os cursos e professores.</w:t>
      </w:r>
    </w:p>
    <w:p w14:paraId="54795BD9" w14:textId="77DFBE99" w:rsidR="00E5574F" w:rsidRPr="00BD269D" w:rsidRDefault="00E5574F" w:rsidP="009447F3">
      <w:pPr>
        <w:pStyle w:val="PSDS-CorpodeTexto"/>
        <w:spacing w:before="60"/>
        <w:ind w:firstLine="426"/>
      </w:pPr>
      <w:r w:rsidRPr="00BD269D">
        <w:t>Possui abrangência para todos os campis da UVA e conveniadas a instituição de ensino</w:t>
      </w:r>
    </w:p>
    <w:p w14:paraId="35164710" w14:textId="77777777" w:rsidR="00D24342" w:rsidRPr="00BD269D" w:rsidRDefault="00D24342" w:rsidP="00D451CD">
      <w:pPr>
        <w:pStyle w:val="PSDS-CorpodeTexto"/>
        <w:ind w:firstLine="0"/>
      </w:pPr>
    </w:p>
    <w:p w14:paraId="32B0EF74" w14:textId="77777777" w:rsidR="00D24342" w:rsidRPr="00BD269D" w:rsidRDefault="0044640A">
      <w:pPr>
        <w:pStyle w:val="PSDS-MarcadoresNivel2"/>
        <w:tabs>
          <w:tab w:val="left" w:pos="360"/>
        </w:tabs>
        <w:ind w:firstLine="426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t>4.2. Papel das Partes Interessadas</w:t>
      </w:r>
    </w:p>
    <w:p w14:paraId="48DF0949" w14:textId="77777777" w:rsidR="00D24342" w:rsidRPr="00BD269D" w:rsidRDefault="00D24342" w:rsidP="00A65E25">
      <w:pPr>
        <w:pStyle w:val="PSDS-MarcadoresNivel2"/>
        <w:tabs>
          <w:tab w:val="left" w:pos="360"/>
        </w:tabs>
        <w:rPr>
          <w:b/>
          <w:sz w:val="24"/>
          <w:szCs w:val="24"/>
        </w:rPr>
      </w:pPr>
    </w:p>
    <w:p w14:paraId="2F740EAF" w14:textId="77777777" w:rsidR="00D24342" w:rsidRPr="00BD269D" w:rsidRDefault="0044640A">
      <w:pPr>
        <w:pStyle w:val="PSDS-MarcadoresNivel2"/>
        <w:tabs>
          <w:tab w:val="left" w:pos="360"/>
        </w:tabs>
        <w:ind w:firstLine="426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tab/>
        <w:t>4.2.1. Equipe de desenvolvimento</w:t>
      </w:r>
    </w:p>
    <w:p w14:paraId="12642F43" w14:textId="6C692A79" w:rsidR="00D24342" w:rsidRPr="00BD269D" w:rsidRDefault="00D24342" w:rsidP="001E1772">
      <w:pPr>
        <w:pStyle w:val="PSDS-MarcadoresNivel2"/>
        <w:tabs>
          <w:tab w:val="left" w:pos="360"/>
        </w:tabs>
        <w:rPr>
          <w:b/>
        </w:rPr>
      </w:pP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5275"/>
      </w:tblGrid>
      <w:tr w:rsidR="00D24342" w:rsidRPr="00BD269D" w14:paraId="0E1B4A7D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2875CF18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  <w:rPr>
                <w:b/>
              </w:rPr>
            </w:pPr>
            <w:r w:rsidRPr="00BD269D">
              <w:rPr>
                <w:b/>
              </w:rPr>
              <w:t>Descrição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969692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rPr>
                <w:b/>
              </w:rPr>
              <w:t>Esta equipe é responsável pelo desenvolvimento, criação e manutenção do sistema.</w:t>
            </w:r>
          </w:p>
        </w:tc>
      </w:tr>
      <w:tr w:rsidR="00D24342" w:rsidRPr="00BD269D" w14:paraId="55A5BFA5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48056305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Papel no desenvolvimento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B486D8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Criar e desenvolver o sistema</w:t>
            </w:r>
          </w:p>
        </w:tc>
      </w:tr>
      <w:tr w:rsidR="00D24342" w:rsidRPr="00BD269D" w14:paraId="7FA3CA83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52B5F91A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lastRenderedPageBreak/>
              <w:t>Insumos ao sistema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224452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Aplicação</w:t>
            </w:r>
          </w:p>
        </w:tc>
      </w:tr>
      <w:tr w:rsidR="00D24342" w:rsidRPr="00BD269D" w14:paraId="59614621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499D03CB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Representante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A7547F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Gerente da Equipe de desenvolvimento</w:t>
            </w:r>
          </w:p>
        </w:tc>
      </w:tr>
    </w:tbl>
    <w:p w14:paraId="03CC5076" w14:textId="77777777" w:rsidR="00D24342" w:rsidRPr="00BD269D" w:rsidRDefault="00D24342" w:rsidP="007A6F34">
      <w:pPr>
        <w:pStyle w:val="PSDS-MarcadoresNivel2"/>
        <w:tabs>
          <w:tab w:val="left" w:pos="360"/>
        </w:tabs>
      </w:pPr>
    </w:p>
    <w:p w14:paraId="503764A1" w14:textId="77777777" w:rsidR="00D24342" w:rsidRPr="00BD269D" w:rsidRDefault="0044640A">
      <w:pPr>
        <w:pStyle w:val="PSDS-MarcadoresNivel2"/>
        <w:tabs>
          <w:tab w:val="left" w:pos="360"/>
        </w:tabs>
        <w:ind w:firstLine="426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t>4.2.2. Equipe de testes</w:t>
      </w:r>
    </w:p>
    <w:p w14:paraId="781C634E" w14:textId="7E09031E" w:rsidR="00D24342" w:rsidRPr="00BD269D" w:rsidRDefault="00D24342" w:rsidP="007A6F34">
      <w:pPr>
        <w:pStyle w:val="PSDS-MarcadoresNivel2"/>
        <w:tabs>
          <w:tab w:val="left" w:pos="360"/>
        </w:tabs>
        <w:rPr>
          <w:b/>
        </w:rPr>
      </w:pP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5275"/>
      </w:tblGrid>
      <w:tr w:rsidR="00D24342" w:rsidRPr="00BD269D" w14:paraId="66A5DBD4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741A99F9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  <w:rPr>
                <w:b/>
              </w:rPr>
            </w:pPr>
            <w:r w:rsidRPr="00BD269D">
              <w:rPr>
                <w:b/>
              </w:rPr>
              <w:t>Descrição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91E25D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rPr>
                <w:b/>
              </w:rPr>
              <w:t>Está equipe será responsável por elaborar todos os testes necessários para a aplicação funcionar sem nenhum problema.</w:t>
            </w:r>
          </w:p>
        </w:tc>
      </w:tr>
      <w:tr w:rsidR="00D24342" w:rsidRPr="00BD269D" w14:paraId="371F18A3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03EF5040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Papel no desenvolvimento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E660E0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Testar a aplicação</w:t>
            </w:r>
          </w:p>
        </w:tc>
      </w:tr>
      <w:tr w:rsidR="00D24342" w:rsidRPr="00BD269D" w14:paraId="3CAA32CF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3F0105F3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Insumos ao sistema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4E01DD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Documento de teste</w:t>
            </w:r>
          </w:p>
        </w:tc>
      </w:tr>
      <w:tr w:rsidR="00D24342" w:rsidRPr="00BD269D" w14:paraId="5ADA685B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686BF987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Representante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509114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 xml:space="preserve">Analista de teste Sênior </w:t>
            </w:r>
          </w:p>
        </w:tc>
      </w:tr>
    </w:tbl>
    <w:p w14:paraId="07E25ED4" w14:textId="77777777" w:rsidR="00D24342" w:rsidRPr="00BD269D" w:rsidRDefault="00D24342" w:rsidP="000733A7">
      <w:pPr>
        <w:pStyle w:val="PSDS-MarcadoresNivel2"/>
        <w:tabs>
          <w:tab w:val="left" w:pos="360"/>
        </w:tabs>
      </w:pPr>
    </w:p>
    <w:p w14:paraId="125C907C" w14:textId="77777777" w:rsidR="00D24342" w:rsidRPr="00BD269D" w:rsidRDefault="0044640A">
      <w:pPr>
        <w:pStyle w:val="PSDS-MarcadoresNivel2"/>
        <w:tabs>
          <w:tab w:val="left" w:pos="360"/>
        </w:tabs>
        <w:ind w:firstLine="426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t>4.2.2. Equipe de Banco de Dados</w:t>
      </w:r>
    </w:p>
    <w:p w14:paraId="041F91A2" w14:textId="409FFB3F" w:rsidR="00D24342" w:rsidRPr="00BD269D" w:rsidRDefault="00D24342" w:rsidP="000733A7">
      <w:pPr>
        <w:pStyle w:val="PSDS-MarcadoresNivel2"/>
        <w:tabs>
          <w:tab w:val="left" w:pos="360"/>
        </w:tabs>
        <w:rPr>
          <w:b/>
        </w:rPr>
      </w:pP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5275"/>
      </w:tblGrid>
      <w:tr w:rsidR="00D24342" w:rsidRPr="00BD269D" w14:paraId="68F91390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4A22AA40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  <w:rPr>
                <w:b/>
              </w:rPr>
            </w:pPr>
            <w:r w:rsidRPr="00BD269D">
              <w:rPr>
                <w:b/>
              </w:rPr>
              <w:t>Descrição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EA2E25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rPr>
                <w:b/>
              </w:rPr>
              <w:t>Está equipe é responsável pela criação e modelagem do sistema. Garantindo que nenhum dado será perdido.</w:t>
            </w:r>
          </w:p>
        </w:tc>
      </w:tr>
      <w:tr w:rsidR="00D24342" w:rsidRPr="00BD269D" w14:paraId="08FEBF20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36705826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Papel no desenvolvimento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F285AC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Criar, customizar e modelar o banco de dados</w:t>
            </w:r>
          </w:p>
        </w:tc>
      </w:tr>
      <w:tr w:rsidR="00D24342" w:rsidRPr="00BD269D" w14:paraId="595FE25E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2FF6E579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Insumos ao sistema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CE2B4D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Banco de dados</w:t>
            </w:r>
          </w:p>
        </w:tc>
      </w:tr>
      <w:tr w:rsidR="00D24342" w:rsidRPr="00BD269D" w14:paraId="149C21DE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4E7C0F3B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Representante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613788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Analista Sênior</w:t>
            </w:r>
          </w:p>
        </w:tc>
      </w:tr>
    </w:tbl>
    <w:p w14:paraId="44CC03BC" w14:textId="77777777" w:rsidR="00D24342" w:rsidRPr="00BD269D" w:rsidRDefault="00D24342" w:rsidP="0003784A">
      <w:pPr>
        <w:pStyle w:val="PSDS-MarcadoresNivel2"/>
        <w:tabs>
          <w:tab w:val="left" w:pos="360"/>
        </w:tabs>
      </w:pPr>
    </w:p>
    <w:p w14:paraId="61B82514" w14:textId="77777777" w:rsidR="00D24342" w:rsidRPr="00BD269D" w:rsidRDefault="0044640A">
      <w:pPr>
        <w:pStyle w:val="PSDS-MarcadoresNivel2"/>
        <w:tabs>
          <w:tab w:val="left" w:pos="360"/>
        </w:tabs>
        <w:ind w:firstLine="426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t>4.2.2. Universidade Veiga de Almeida - Administrativo</w:t>
      </w:r>
    </w:p>
    <w:p w14:paraId="70734BAD" w14:textId="2B77233E" w:rsidR="00D24342" w:rsidRPr="00BD269D" w:rsidRDefault="00D24342" w:rsidP="0003784A">
      <w:pPr>
        <w:pStyle w:val="PSDS-MarcadoresNivel2"/>
        <w:tabs>
          <w:tab w:val="left" w:pos="360"/>
        </w:tabs>
        <w:rPr>
          <w:b/>
        </w:rPr>
      </w:pP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5275"/>
      </w:tblGrid>
      <w:tr w:rsidR="00D24342" w:rsidRPr="00BD269D" w14:paraId="37D93A42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122B1CC5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  <w:rPr>
                <w:b/>
              </w:rPr>
            </w:pPr>
            <w:r w:rsidRPr="00BD269D">
              <w:rPr>
                <w:b/>
              </w:rPr>
              <w:t>Descrição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FB5ADB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rPr>
                <w:b/>
              </w:rPr>
              <w:t>Responsável por disponibilizar um servidor e interação com outros campi da UVA.</w:t>
            </w:r>
          </w:p>
        </w:tc>
      </w:tr>
      <w:tr w:rsidR="00D24342" w:rsidRPr="00BD269D" w14:paraId="76A6CF7E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239CC062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  <w:rPr>
                <w:b/>
              </w:rPr>
            </w:pPr>
            <w:r w:rsidRPr="00BD269D">
              <w:rPr>
                <w:b/>
              </w:rPr>
              <w:t>Papel no desenvolvimento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8D313D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Fornecer os recursos para aplicação funcionar</w:t>
            </w:r>
          </w:p>
        </w:tc>
      </w:tr>
      <w:tr w:rsidR="00D24342" w:rsidRPr="00BD269D" w14:paraId="0CEFBE96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787308E9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  <w:rPr>
                <w:b/>
              </w:rPr>
            </w:pPr>
            <w:r w:rsidRPr="00BD269D">
              <w:rPr>
                <w:b/>
              </w:rPr>
              <w:t>Insumos ao sistema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29C176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Servidor</w:t>
            </w:r>
          </w:p>
        </w:tc>
      </w:tr>
      <w:tr w:rsidR="00D24342" w:rsidRPr="00BD269D" w14:paraId="15BE4D59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646F3790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  <w:rPr>
                <w:b/>
              </w:rPr>
            </w:pPr>
            <w:r w:rsidRPr="00BD269D">
              <w:rPr>
                <w:b/>
              </w:rPr>
              <w:t>Representante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B37C90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 xml:space="preserve">Analista Pleno </w:t>
            </w:r>
          </w:p>
        </w:tc>
      </w:tr>
    </w:tbl>
    <w:p w14:paraId="40AA092D" w14:textId="77777777" w:rsidR="00D24342" w:rsidRPr="00BD269D" w:rsidRDefault="00D24342" w:rsidP="004D1301">
      <w:pPr>
        <w:pStyle w:val="PSDS-MarcadoresNivel2"/>
        <w:tabs>
          <w:tab w:val="left" w:pos="360"/>
        </w:tabs>
      </w:pPr>
    </w:p>
    <w:p w14:paraId="08A4A2E2" w14:textId="77777777" w:rsidR="00D24342" w:rsidRPr="00BD269D" w:rsidRDefault="0044640A">
      <w:pPr>
        <w:pStyle w:val="PSDS-MarcadoresNivel2"/>
        <w:tabs>
          <w:tab w:val="left" w:pos="360"/>
        </w:tabs>
        <w:ind w:firstLine="426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t>4.3. Papel dos Atores</w:t>
      </w:r>
    </w:p>
    <w:p w14:paraId="2F09650F" w14:textId="77777777" w:rsidR="00D24342" w:rsidRPr="00BD269D" w:rsidRDefault="0044640A">
      <w:pPr>
        <w:pStyle w:val="PSDS-MarcadoresNivel3"/>
        <w:numPr>
          <w:ilvl w:val="0"/>
          <w:numId w:val="0"/>
        </w:numPr>
        <w:tabs>
          <w:tab w:val="left" w:pos="360"/>
        </w:tabs>
        <w:ind w:left="1440" w:hanging="720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t>4.3.1. Professor</w:t>
      </w:r>
    </w:p>
    <w:p w14:paraId="1676C9B1" w14:textId="504F23C4" w:rsidR="00D24342" w:rsidRPr="00BD269D" w:rsidRDefault="00D24342" w:rsidP="004D1301">
      <w:pPr>
        <w:pStyle w:val="PSDS-MarcadoresNivel2"/>
        <w:tabs>
          <w:tab w:val="left" w:pos="360"/>
        </w:tabs>
        <w:rPr>
          <w:b/>
        </w:rPr>
      </w:pP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5275"/>
      </w:tblGrid>
      <w:tr w:rsidR="00D24342" w:rsidRPr="00BD269D" w14:paraId="2D247D6D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66244B96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  <w:rPr>
                <w:b/>
              </w:rPr>
            </w:pPr>
            <w:r w:rsidRPr="00BD269D">
              <w:rPr>
                <w:b/>
              </w:rPr>
              <w:t>Descrição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74B3DA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rPr>
                <w:b/>
              </w:rPr>
              <w:t>Será o grande utilizador do sistema e responsável por popular o banco de dados com questões de prova.</w:t>
            </w:r>
          </w:p>
        </w:tc>
      </w:tr>
      <w:tr w:rsidR="00D24342" w:rsidRPr="00BD269D" w14:paraId="1994E864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6BEC8028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  <w:rPr>
                <w:b/>
              </w:rPr>
            </w:pPr>
            <w:r w:rsidRPr="00BD269D">
              <w:rPr>
                <w:b/>
              </w:rPr>
              <w:t>Papel no desenvolvimento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FD7C42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Utilizará o sistema e irá popular o banco de dados</w:t>
            </w:r>
          </w:p>
        </w:tc>
      </w:tr>
      <w:tr w:rsidR="00D24342" w:rsidRPr="00BD269D" w14:paraId="66E9B14D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00A3F3E9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I</w:t>
            </w:r>
            <w:r w:rsidRPr="00BD269D">
              <w:rPr>
                <w:b/>
              </w:rPr>
              <w:t>nsumos ao sistema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D0F23C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Sistema com o banco de dados adicionados</w:t>
            </w:r>
          </w:p>
        </w:tc>
      </w:tr>
      <w:tr w:rsidR="00D24342" w:rsidRPr="00BD269D" w14:paraId="05991DDE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2E43C395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  <w:rPr>
                <w:b/>
              </w:rPr>
            </w:pPr>
            <w:r w:rsidRPr="00BD269D">
              <w:rPr>
                <w:b/>
              </w:rPr>
              <w:t>Representante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B2FCCC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 xml:space="preserve">Coordenador </w:t>
            </w:r>
          </w:p>
        </w:tc>
      </w:tr>
    </w:tbl>
    <w:p w14:paraId="5E1B7595" w14:textId="77777777" w:rsidR="00D24342" w:rsidRPr="00BD269D" w:rsidRDefault="00D24342" w:rsidP="00FF4812">
      <w:pPr>
        <w:pStyle w:val="PSDS-CorpodeTexto"/>
        <w:ind w:firstLine="0"/>
      </w:pPr>
    </w:p>
    <w:p w14:paraId="5E7ACE36" w14:textId="77777777" w:rsidR="00D24342" w:rsidRPr="00BD269D" w:rsidRDefault="0044640A">
      <w:pPr>
        <w:pStyle w:val="PSDS-MarcadoresNivel3"/>
        <w:numPr>
          <w:ilvl w:val="0"/>
          <w:numId w:val="0"/>
        </w:numPr>
        <w:tabs>
          <w:tab w:val="left" w:pos="360"/>
        </w:tabs>
        <w:ind w:left="1440" w:hanging="720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t>4.3.1. Universidade Veiga de Almeida</w:t>
      </w:r>
    </w:p>
    <w:p w14:paraId="2845DBD7" w14:textId="2C22729E" w:rsidR="00D24342" w:rsidRPr="00BD269D" w:rsidRDefault="00D24342" w:rsidP="00FF4812">
      <w:pPr>
        <w:pStyle w:val="PSDS-MarcadoresNivel2"/>
        <w:tabs>
          <w:tab w:val="left" w:pos="360"/>
        </w:tabs>
        <w:rPr>
          <w:b/>
        </w:rPr>
      </w:pP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5275"/>
      </w:tblGrid>
      <w:tr w:rsidR="00D24342" w:rsidRPr="00BD269D" w14:paraId="05E1C00B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1B0F8200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  <w:rPr>
                <w:b/>
              </w:rPr>
            </w:pPr>
            <w:r w:rsidRPr="00BD269D">
              <w:rPr>
                <w:b/>
              </w:rPr>
              <w:lastRenderedPageBreak/>
              <w:t>Descrição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FB0AFF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rPr>
                <w:b/>
              </w:rPr>
              <w:t>Irá dar suporte e efetuar manutenção no sistema quando necessário.</w:t>
            </w:r>
          </w:p>
        </w:tc>
      </w:tr>
      <w:tr w:rsidR="00D24342" w:rsidRPr="00BD269D" w14:paraId="6E87BCAE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40910C96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  <w:rPr>
                <w:b/>
              </w:rPr>
            </w:pPr>
            <w:r w:rsidRPr="00BD269D">
              <w:rPr>
                <w:b/>
              </w:rPr>
              <w:t>Papel no desenvolvimento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9C9EE0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Suporte ao sistema</w:t>
            </w:r>
          </w:p>
        </w:tc>
      </w:tr>
      <w:tr w:rsidR="00D24342" w:rsidRPr="00BD269D" w14:paraId="16EE721F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685E6016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  <w:rPr>
                <w:b/>
              </w:rPr>
            </w:pPr>
            <w:r w:rsidRPr="00BD269D">
              <w:rPr>
                <w:b/>
              </w:rPr>
              <w:t>Insumos ao sistema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991605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Sistema com a manutenção realizada</w:t>
            </w:r>
          </w:p>
        </w:tc>
      </w:tr>
      <w:tr w:rsidR="00D24342" w:rsidRPr="00BD269D" w14:paraId="1A707C4C" w14:textId="77777777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549CBA7F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rPr>
                <w:b/>
              </w:rPr>
              <w:t>Representante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AB6C8F" w14:textId="77777777" w:rsidR="00D24342" w:rsidRPr="00BD269D" w:rsidRDefault="0044640A">
            <w:pPr>
              <w:pStyle w:val="PSDS-CorpodeTexto"/>
              <w:snapToGrid w:val="0"/>
              <w:ind w:firstLine="0"/>
              <w:jc w:val="left"/>
            </w:pPr>
            <w:r w:rsidRPr="00BD269D">
              <w:t>Técnico de Informática</w:t>
            </w:r>
          </w:p>
        </w:tc>
      </w:tr>
    </w:tbl>
    <w:p w14:paraId="685D3AFC" w14:textId="77777777" w:rsidR="00D24342" w:rsidRPr="00BD269D" w:rsidRDefault="00D24342" w:rsidP="002341CD">
      <w:pPr>
        <w:pStyle w:val="PSDS-CorpodeTexto"/>
        <w:ind w:firstLine="0"/>
      </w:pPr>
    </w:p>
    <w:p w14:paraId="5BACCB68" w14:textId="77777777" w:rsidR="00D24342" w:rsidRPr="00BD269D" w:rsidRDefault="00D24342" w:rsidP="002341CD">
      <w:pPr>
        <w:pStyle w:val="PSDS-CorpodeTexto"/>
        <w:ind w:firstLine="0"/>
      </w:pPr>
    </w:p>
    <w:p w14:paraId="0F044A46" w14:textId="77777777" w:rsidR="00D24342" w:rsidRPr="00BD269D" w:rsidRDefault="0044640A">
      <w:pPr>
        <w:pStyle w:val="PSDS-MarcadoresNivel1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t>Necessidades e Funcionalidades</w:t>
      </w:r>
    </w:p>
    <w:p w14:paraId="32A20BB7" w14:textId="77777777" w:rsidR="00D24342" w:rsidRPr="00BD269D" w:rsidRDefault="00D24342" w:rsidP="002341CD">
      <w:pPr>
        <w:pStyle w:val="PSDS-CorpodeTexto"/>
        <w:ind w:firstLine="0"/>
      </w:pP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70"/>
        <w:gridCol w:w="6725"/>
        <w:gridCol w:w="1491"/>
      </w:tblGrid>
      <w:tr w:rsidR="00D24342" w:rsidRPr="00BD269D" w14:paraId="2AB6C6AB" w14:textId="77777777">
        <w:tc>
          <w:tcPr>
            <w:tcW w:w="78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DA82C5F" w14:textId="77777777" w:rsidR="00D24342" w:rsidRPr="00BD269D" w:rsidRDefault="0044640A">
            <w:pPr>
              <w:pStyle w:val="PSDS-CorpodeTexto"/>
              <w:snapToGrid w:val="0"/>
              <w:ind w:firstLine="0"/>
              <w:rPr>
                <w:b/>
              </w:rPr>
            </w:pPr>
            <w:r w:rsidRPr="00BD269D">
              <w:rPr>
                <w:b/>
              </w:rPr>
              <w:t>Necessidade 1.0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07BAF788" w14:textId="77777777" w:rsidR="00D24342" w:rsidRPr="00BD269D" w:rsidRDefault="0044640A">
            <w:pPr>
              <w:pStyle w:val="PSDS-CorpodeTexto"/>
              <w:snapToGrid w:val="0"/>
              <w:ind w:firstLine="0"/>
              <w:jc w:val="center"/>
            </w:pPr>
            <w:r w:rsidRPr="00BD269D">
              <w:rPr>
                <w:b/>
              </w:rPr>
              <w:t>Benefício</w:t>
            </w:r>
          </w:p>
        </w:tc>
      </w:tr>
      <w:tr w:rsidR="00D24342" w:rsidRPr="00BD269D" w14:paraId="57C35213" w14:textId="77777777">
        <w:tc>
          <w:tcPr>
            <w:tcW w:w="7895" w:type="dxa"/>
            <w:gridSpan w:val="2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40F052AE" w14:textId="77777777" w:rsidR="00D24342" w:rsidRPr="00BD269D" w:rsidRDefault="0044640A">
            <w:pPr>
              <w:pStyle w:val="PSDS-CorpodeTexto"/>
              <w:snapToGrid w:val="0"/>
              <w:ind w:firstLine="0"/>
              <w:rPr>
                <w:b/>
              </w:rPr>
            </w:pPr>
            <w:r w:rsidRPr="00BD269D">
              <w:rPr>
                <w:rFonts w:eastAsia="Arial"/>
              </w:rPr>
              <w:t xml:space="preserve"> </w:t>
            </w:r>
            <w:r w:rsidRPr="00BD269D">
              <w:t>O sistema deverá permitir que ao incluir uma questão seja marcado se ela é difícil, média ou fácil.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A0BEC4" w14:textId="77777777" w:rsidR="00D24342" w:rsidRPr="00BD269D" w:rsidRDefault="0044640A">
            <w:pPr>
              <w:pStyle w:val="PSDS-CorpodeTexto"/>
              <w:snapToGrid w:val="0"/>
              <w:ind w:firstLine="0"/>
              <w:jc w:val="center"/>
            </w:pPr>
            <w:r w:rsidRPr="00BD269D">
              <w:rPr>
                <w:b/>
              </w:rPr>
              <w:t>Crítico</w:t>
            </w:r>
          </w:p>
        </w:tc>
      </w:tr>
      <w:tr w:rsidR="00D24342" w:rsidRPr="00BD269D" w14:paraId="5606A264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B3079D1" w14:textId="77777777" w:rsidR="00D24342" w:rsidRPr="00BD269D" w:rsidRDefault="0044640A">
            <w:pPr>
              <w:pStyle w:val="PSDS-CorpodeTexto"/>
              <w:snapToGrid w:val="0"/>
              <w:ind w:firstLine="0"/>
              <w:rPr>
                <w:b/>
              </w:rPr>
            </w:pPr>
            <w:r w:rsidRPr="00BD269D">
              <w:rPr>
                <w:b/>
              </w:rPr>
              <w:t xml:space="preserve">Id </w:t>
            </w:r>
            <w:proofErr w:type="spellStart"/>
            <w:r w:rsidRPr="00BD269D">
              <w:rPr>
                <w:b/>
              </w:rPr>
              <w:t>Func</w:t>
            </w:r>
            <w:proofErr w:type="spellEnd"/>
            <w:r w:rsidRPr="00BD269D">
              <w:rPr>
                <w:b/>
              </w:rPr>
              <w:t xml:space="preserve">. </w:t>
            </w:r>
          </w:p>
        </w:tc>
        <w:tc>
          <w:tcPr>
            <w:tcW w:w="82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 w14:paraId="0DBE3BBE" w14:textId="77777777" w:rsidR="00D24342" w:rsidRPr="00BD269D" w:rsidRDefault="0044640A">
            <w:pPr>
              <w:pStyle w:val="PSDS-CorpodeTexto"/>
              <w:snapToGrid w:val="0"/>
              <w:ind w:firstLine="0"/>
            </w:pPr>
            <w:r w:rsidRPr="00BD269D">
              <w:rPr>
                <w:b/>
              </w:rPr>
              <w:t>Questões e Prova</w:t>
            </w:r>
          </w:p>
        </w:tc>
      </w:tr>
      <w:tr w:rsidR="00D24342" w:rsidRPr="00BD269D" w14:paraId="07B717C2" w14:textId="77777777">
        <w:trPr>
          <w:cantSplit/>
        </w:trPr>
        <w:tc>
          <w:tcPr>
            <w:tcW w:w="11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790C346" w14:textId="77777777" w:rsidR="00D24342" w:rsidRPr="00BD269D" w:rsidRDefault="0044640A">
            <w:pPr>
              <w:pStyle w:val="PSDS-CorpodeTexto"/>
              <w:snapToGrid w:val="0"/>
              <w:ind w:firstLine="0"/>
            </w:pPr>
            <w:r w:rsidRPr="00BD269D">
              <w:rPr>
                <w:b/>
                <w:lang w:val="en-US"/>
              </w:rPr>
              <w:t xml:space="preserve">F1.0 </w:t>
            </w:r>
          </w:p>
        </w:tc>
        <w:tc>
          <w:tcPr>
            <w:tcW w:w="821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A03250" w14:textId="77777777" w:rsidR="00D24342" w:rsidRPr="00BD269D" w:rsidRDefault="0044640A">
            <w:pPr>
              <w:pStyle w:val="PSDS-CorpodeTexto"/>
              <w:snapToGrid w:val="0"/>
              <w:ind w:firstLine="0"/>
            </w:pPr>
            <w:r w:rsidRPr="00BD269D">
              <w:t>O sistema deverá permitir que seja gerado provas com grau de dificuldade de acordo com o grau escolhido pelo usuário.</w:t>
            </w:r>
          </w:p>
        </w:tc>
      </w:tr>
      <w:tr w:rsidR="00D24342" w:rsidRPr="00BD269D" w14:paraId="75C545F4" w14:textId="77777777">
        <w:trPr>
          <w:cantSplit/>
        </w:trPr>
        <w:tc>
          <w:tcPr>
            <w:tcW w:w="11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6172826" w14:textId="77777777" w:rsidR="00D24342" w:rsidRPr="00BD269D" w:rsidRDefault="00D24342">
            <w:pPr>
              <w:snapToGrid w:val="0"/>
            </w:pPr>
          </w:p>
        </w:tc>
        <w:tc>
          <w:tcPr>
            <w:tcW w:w="8216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6BF5E6" w14:textId="77777777" w:rsidR="00D24342" w:rsidRPr="00BD269D" w:rsidRDefault="0044640A">
            <w:pPr>
              <w:pStyle w:val="PSDS-CorpodeTexto"/>
              <w:snapToGrid w:val="0"/>
              <w:ind w:firstLine="0"/>
            </w:pPr>
            <w:r w:rsidRPr="00BD269D">
              <w:rPr>
                <w:b/>
              </w:rPr>
              <w:t>Prova</w:t>
            </w:r>
          </w:p>
        </w:tc>
      </w:tr>
    </w:tbl>
    <w:p w14:paraId="2C1993D5" w14:textId="77777777" w:rsidR="00D24342" w:rsidRPr="00BD269D" w:rsidRDefault="00D24342">
      <w:pPr>
        <w:pStyle w:val="PSDS-CorpodeTexto"/>
        <w:ind w:left="624"/>
      </w:pPr>
    </w:p>
    <w:p w14:paraId="6C492552" w14:textId="77777777" w:rsidR="00D24342" w:rsidRPr="00BD269D" w:rsidRDefault="00D24342">
      <w:pPr>
        <w:pStyle w:val="PSDS-CorpodeTexto"/>
        <w:ind w:left="624"/>
      </w:pP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70"/>
        <w:gridCol w:w="6725"/>
        <w:gridCol w:w="1491"/>
      </w:tblGrid>
      <w:tr w:rsidR="00D24342" w:rsidRPr="00BD269D" w14:paraId="00E7C5C9" w14:textId="77777777">
        <w:tc>
          <w:tcPr>
            <w:tcW w:w="78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4D29BDEA" w14:textId="77777777" w:rsidR="00D24342" w:rsidRPr="00BD269D" w:rsidRDefault="0044640A">
            <w:pPr>
              <w:pStyle w:val="PSDS-CorpodeTexto"/>
              <w:snapToGrid w:val="0"/>
              <w:ind w:firstLine="0"/>
              <w:rPr>
                <w:b/>
              </w:rPr>
            </w:pPr>
            <w:r w:rsidRPr="00BD269D">
              <w:rPr>
                <w:b/>
              </w:rPr>
              <w:t>Necessidade 2.0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55678F0D" w14:textId="77777777" w:rsidR="00D24342" w:rsidRPr="00BD269D" w:rsidRDefault="0044640A">
            <w:pPr>
              <w:pStyle w:val="PSDS-CorpodeTexto"/>
              <w:snapToGrid w:val="0"/>
              <w:ind w:firstLine="0"/>
              <w:jc w:val="center"/>
            </w:pPr>
            <w:r w:rsidRPr="00BD269D">
              <w:rPr>
                <w:b/>
              </w:rPr>
              <w:t>Benefício</w:t>
            </w:r>
          </w:p>
        </w:tc>
      </w:tr>
      <w:tr w:rsidR="00D24342" w:rsidRPr="00BD269D" w14:paraId="1DCA85B5" w14:textId="77777777">
        <w:tc>
          <w:tcPr>
            <w:tcW w:w="7895" w:type="dxa"/>
            <w:gridSpan w:val="2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569B5E40" w14:textId="77777777" w:rsidR="00D24342" w:rsidRPr="00BD269D" w:rsidRDefault="0044640A">
            <w:pPr>
              <w:pStyle w:val="PSDS-CorpodeTexto"/>
              <w:snapToGrid w:val="0"/>
              <w:ind w:firstLine="0"/>
              <w:rPr>
                <w:b/>
              </w:rPr>
            </w:pPr>
            <w:r w:rsidRPr="00BD269D">
              <w:rPr>
                <w:rFonts w:eastAsia="Arial"/>
              </w:rPr>
              <w:t xml:space="preserve"> </w:t>
            </w:r>
            <w:r w:rsidRPr="00BD269D">
              <w:t>O sistema deverá permitir que seja criado várias versões de prova com as questões selecionadas. A quantidade de versões será determinada pelo usuário.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7B99DD" w14:textId="77777777" w:rsidR="00D24342" w:rsidRPr="00BD269D" w:rsidRDefault="0044640A">
            <w:pPr>
              <w:pStyle w:val="PSDS-CorpodeTexto"/>
              <w:snapToGrid w:val="0"/>
              <w:ind w:firstLine="0"/>
              <w:jc w:val="center"/>
            </w:pPr>
            <w:r w:rsidRPr="00BD269D">
              <w:rPr>
                <w:b/>
              </w:rPr>
              <w:t>Importante</w:t>
            </w:r>
          </w:p>
        </w:tc>
      </w:tr>
      <w:tr w:rsidR="00D24342" w:rsidRPr="00BD269D" w14:paraId="343FF94D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D784319" w14:textId="77777777" w:rsidR="00D24342" w:rsidRPr="00BD269D" w:rsidRDefault="0044640A">
            <w:pPr>
              <w:pStyle w:val="PSDS-CorpodeTexto"/>
              <w:snapToGrid w:val="0"/>
              <w:ind w:firstLine="0"/>
              <w:rPr>
                <w:b/>
              </w:rPr>
            </w:pPr>
            <w:r w:rsidRPr="00BD269D">
              <w:rPr>
                <w:b/>
              </w:rPr>
              <w:t xml:space="preserve">Id </w:t>
            </w:r>
            <w:proofErr w:type="spellStart"/>
            <w:r w:rsidRPr="00BD269D">
              <w:rPr>
                <w:b/>
              </w:rPr>
              <w:t>Func</w:t>
            </w:r>
            <w:proofErr w:type="spellEnd"/>
            <w:r w:rsidRPr="00BD269D">
              <w:rPr>
                <w:b/>
              </w:rPr>
              <w:t xml:space="preserve">. </w:t>
            </w:r>
          </w:p>
        </w:tc>
        <w:tc>
          <w:tcPr>
            <w:tcW w:w="82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 w14:paraId="09B307D4" w14:textId="77777777" w:rsidR="00D24342" w:rsidRPr="00BD269D" w:rsidRDefault="0044640A">
            <w:pPr>
              <w:pStyle w:val="PSDS-CorpodeTexto"/>
              <w:snapToGrid w:val="0"/>
              <w:ind w:firstLine="0"/>
            </w:pPr>
            <w:r w:rsidRPr="00BD269D">
              <w:rPr>
                <w:b/>
              </w:rPr>
              <w:t>Questões e Prova</w:t>
            </w:r>
          </w:p>
        </w:tc>
      </w:tr>
      <w:tr w:rsidR="00D24342" w:rsidRPr="00BD269D" w14:paraId="6677217C" w14:textId="77777777">
        <w:trPr>
          <w:cantSplit/>
        </w:trPr>
        <w:tc>
          <w:tcPr>
            <w:tcW w:w="11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54BDC09" w14:textId="77777777" w:rsidR="00D24342" w:rsidRPr="00BD269D" w:rsidRDefault="0044640A">
            <w:pPr>
              <w:pStyle w:val="PSDS-CorpodeTexto"/>
              <w:snapToGrid w:val="0"/>
              <w:ind w:firstLine="0"/>
            </w:pPr>
            <w:r w:rsidRPr="00BD269D">
              <w:rPr>
                <w:b/>
              </w:rPr>
              <w:t xml:space="preserve">F2.0 </w:t>
            </w:r>
          </w:p>
        </w:tc>
        <w:tc>
          <w:tcPr>
            <w:tcW w:w="821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450FAD" w14:textId="77777777" w:rsidR="00D24342" w:rsidRPr="00BD269D" w:rsidRDefault="0044640A">
            <w:pPr>
              <w:pStyle w:val="PSDS-CorpodeTexto"/>
              <w:snapToGrid w:val="0"/>
              <w:ind w:firstLine="0"/>
            </w:pPr>
            <w:r w:rsidRPr="00BD269D">
              <w:t>O sistema deverá permitir que seja gerado uma quantidade de provas específicas de acordo com o solicitado pelo usuário.</w:t>
            </w:r>
          </w:p>
        </w:tc>
      </w:tr>
      <w:tr w:rsidR="00D24342" w:rsidRPr="00BD269D" w14:paraId="1E59AA8C" w14:textId="77777777">
        <w:trPr>
          <w:cantSplit/>
        </w:trPr>
        <w:tc>
          <w:tcPr>
            <w:tcW w:w="11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34C7063" w14:textId="77777777" w:rsidR="00D24342" w:rsidRPr="00BD269D" w:rsidRDefault="00D24342">
            <w:pPr>
              <w:snapToGrid w:val="0"/>
            </w:pPr>
          </w:p>
        </w:tc>
        <w:tc>
          <w:tcPr>
            <w:tcW w:w="8216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802D61" w14:textId="77777777" w:rsidR="00D24342" w:rsidRPr="00BD269D" w:rsidRDefault="0044640A">
            <w:pPr>
              <w:pStyle w:val="PSDS-CorpodeTexto"/>
              <w:snapToGrid w:val="0"/>
              <w:ind w:firstLine="0"/>
            </w:pPr>
            <w:r w:rsidRPr="00BD269D">
              <w:rPr>
                <w:b/>
              </w:rPr>
              <w:t>Prova</w:t>
            </w:r>
          </w:p>
        </w:tc>
      </w:tr>
    </w:tbl>
    <w:p w14:paraId="70F09233" w14:textId="77777777" w:rsidR="00D24342" w:rsidRPr="00BD269D" w:rsidRDefault="00D24342">
      <w:pPr>
        <w:pStyle w:val="PSDS-CorpodeTexto"/>
        <w:ind w:left="624"/>
      </w:pPr>
    </w:p>
    <w:p w14:paraId="6E4727AC" w14:textId="0EF63B80" w:rsidR="003414F1" w:rsidRPr="00BD269D" w:rsidRDefault="003414F1">
      <w:pPr>
        <w:widowControl/>
        <w:suppressAutoHyphens w:val="0"/>
      </w:pPr>
      <w:r w:rsidRPr="00BD269D">
        <w:br w:type="page"/>
      </w:r>
    </w:p>
    <w:p w14:paraId="175568A8" w14:textId="77777777" w:rsidR="00FD2412" w:rsidRPr="00BD269D" w:rsidRDefault="00FD2412">
      <w:pPr>
        <w:pStyle w:val="PSDS-CorpodeTexto"/>
        <w:ind w:left="624"/>
      </w:pPr>
    </w:p>
    <w:p w14:paraId="5825AA75" w14:textId="77777777" w:rsidR="00D24342" w:rsidRPr="00BD269D" w:rsidRDefault="0044640A">
      <w:pPr>
        <w:pStyle w:val="PSDS-MarcadoresNivel1"/>
        <w:rPr>
          <w:b/>
          <w:i/>
          <w:sz w:val="24"/>
          <w:szCs w:val="24"/>
        </w:rPr>
      </w:pPr>
      <w:r w:rsidRPr="00BD269D">
        <w:rPr>
          <w:b/>
          <w:sz w:val="24"/>
          <w:szCs w:val="24"/>
        </w:rPr>
        <w:t>Restrições</w:t>
      </w:r>
    </w:p>
    <w:p w14:paraId="38093521" w14:textId="77777777" w:rsidR="00D24342" w:rsidRPr="00806FAD" w:rsidRDefault="00D24342">
      <w:pPr>
        <w:pStyle w:val="PSDS-CorpodeTexto"/>
        <w:ind w:left="624"/>
      </w:pPr>
    </w:p>
    <w:p w14:paraId="5447F8AC" w14:textId="77777777" w:rsidR="00D24342" w:rsidRPr="00806FAD" w:rsidRDefault="0044640A" w:rsidP="009302C8">
      <w:pPr>
        <w:pStyle w:val="PSDS-CorpodeTexto"/>
        <w:numPr>
          <w:ilvl w:val="0"/>
          <w:numId w:val="28"/>
        </w:numPr>
      </w:pPr>
      <w:r w:rsidRPr="00806FAD">
        <w:rPr>
          <w:b/>
        </w:rPr>
        <w:t>Funcionais/Negócio</w:t>
      </w:r>
      <w:r w:rsidRPr="00806FAD">
        <w:t xml:space="preserve"> – O sistema deverá permitir a visualização de quantas vezes a questão já foi utilizada, por qual professor em qual período.</w:t>
      </w:r>
    </w:p>
    <w:p w14:paraId="681BB579" w14:textId="77777777" w:rsidR="00D24342" w:rsidRPr="00806FAD" w:rsidRDefault="0044640A" w:rsidP="009302C8">
      <w:pPr>
        <w:pStyle w:val="PSDS-CorpodeTexto"/>
        <w:numPr>
          <w:ilvl w:val="0"/>
          <w:numId w:val="28"/>
        </w:numPr>
      </w:pPr>
      <w:r w:rsidRPr="00806FAD">
        <w:t>O sistema deverá não permitir que outros usuários consigam ver a prova gerada por outro professor.</w:t>
      </w:r>
    </w:p>
    <w:p w14:paraId="0A0DDEBE" w14:textId="77777777" w:rsidR="00D24342" w:rsidRPr="00806FAD" w:rsidRDefault="0044640A" w:rsidP="009302C8">
      <w:pPr>
        <w:pStyle w:val="PSDS-CorpodeTexto"/>
        <w:numPr>
          <w:ilvl w:val="0"/>
          <w:numId w:val="28"/>
        </w:numPr>
      </w:pPr>
      <w:r w:rsidRPr="00806FAD">
        <w:t>O sistema não deverá permitir que seja salvo a questão sem marcar seu grau de complexidade.</w:t>
      </w:r>
    </w:p>
    <w:p w14:paraId="5126D532" w14:textId="77777777" w:rsidR="00D24342" w:rsidRPr="00806FAD" w:rsidRDefault="0044640A" w:rsidP="009302C8">
      <w:pPr>
        <w:pStyle w:val="PSDS-CorpodeTexto"/>
        <w:numPr>
          <w:ilvl w:val="0"/>
          <w:numId w:val="28"/>
        </w:numPr>
        <w:rPr>
          <w:b/>
        </w:rPr>
      </w:pPr>
      <w:r w:rsidRPr="00806FAD">
        <w:t>O sistema deverá permitir que seja gerado várias versões de provas, de acordo com o escolhido pelo usuário.</w:t>
      </w:r>
    </w:p>
    <w:p w14:paraId="4963C140" w14:textId="77777777" w:rsidR="009302C8" w:rsidRDefault="009302C8" w:rsidP="009302C8">
      <w:pPr>
        <w:pStyle w:val="PSDS-CorpodeTexto"/>
        <w:ind w:left="720" w:firstLine="0"/>
        <w:rPr>
          <w:b/>
        </w:rPr>
      </w:pPr>
    </w:p>
    <w:p w14:paraId="59CDC584" w14:textId="77777777" w:rsidR="00D24342" w:rsidRPr="00806FAD" w:rsidRDefault="0044640A" w:rsidP="009302C8">
      <w:pPr>
        <w:pStyle w:val="PSDS-CorpodeTexto"/>
        <w:numPr>
          <w:ilvl w:val="0"/>
          <w:numId w:val="28"/>
        </w:numPr>
        <w:rPr>
          <w:b/>
        </w:rPr>
      </w:pPr>
      <w:r w:rsidRPr="00806FAD">
        <w:rPr>
          <w:b/>
        </w:rPr>
        <w:t>Tecnológicas –</w:t>
      </w:r>
      <w:r w:rsidRPr="00806FAD">
        <w:t xml:space="preserve"> O sistema só poderá ser executado na rede da universidade.</w:t>
      </w:r>
    </w:p>
    <w:p w14:paraId="35BC7081" w14:textId="77777777" w:rsidR="009662E0" w:rsidRDefault="009662E0" w:rsidP="009662E0">
      <w:pPr>
        <w:pStyle w:val="PSDS-CorpodeTexto"/>
        <w:ind w:left="720" w:firstLine="0"/>
        <w:rPr>
          <w:b/>
        </w:rPr>
      </w:pPr>
    </w:p>
    <w:p w14:paraId="461F3770" w14:textId="77777777" w:rsidR="00D24342" w:rsidRPr="00806FAD" w:rsidRDefault="0044640A" w:rsidP="009302C8">
      <w:pPr>
        <w:pStyle w:val="PSDS-CorpodeTexto"/>
        <w:numPr>
          <w:ilvl w:val="0"/>
          <w:numId w:val="28"/>
        </w:numPr>
        <w:rPr>
          <w:b/>
        </w:rPr>
      </w:pPr>
      <w:proofErr w:type="gramStart"/>
      <w:r w:rsidRPr="00806FAD">
        <w:rPr>
          <w:b/>
        </w:rPr>
        <w:t>Operacionais  -</w:t>
      </w:r>
      <w:proofErr w:type="gramEnd"/>
      <w:r w:rsidRPr="00806FAD">
        <w:rPr>
          <w:b/>
        </w:rPr>
        <w:t xml:space="preserve"> </w:t>
      </w:r>
      <w:r w:rsidRPr="00806FAD">
        <w:t>Teremos somente um administrador para efetuar possíveis manutenções no sistema.</w:t>
      </w:r>
    </w:p>
    <w:p w14:paraId="1934D2B7" w14:textId="77777777" w:rsidR="009662E0" w:rsidRPr="009662E0" w:rsidRDefault="009662E0" w:rsidP="009662E0">
      <w:pPr>
        <w:pStyle w:val="PSDS-CorpodeTexto"/>
        <w:ind w:left="720" w:firstLine="0"/>
      </w:pPr>
    </w:p>
    <w:p w14:paraId="369E9F67" w14:textId="77777777" w:rsidR="00D24342" w:rsidRPr="00806FAD" w:rsidRDefault="0044640A" w:rsidP="009302C8">
      <w:pPr>
        <w:pStyle w:val="PSDS-CorpodeTexto"/>
        <w:numPr>
          <w:ilvl w:val="0"/>
          <w:numId w:val="28"/>
        </w:numPr>
      </w:pPr>
      <w:r w:rsidRPr="00806FAD">
        <w:rPr>
          <w:b/>
        </w:rPr>
        <w:t>Organizacional -</w:t>
      </w:r>
      <w:r w:rsidRPr="00806FAD">
        <w:t xml:space="preserve"> o processo de desenvolvimento do sistema e os documentos a serem entregues deverão estar de acordo com o processo e os produtos a serem entregues definidos na 1</w:t>
      </w:r>
      <w:r w:rsidRPr="00806FAD">
        <w:rPr>
          <w:sz w:val="22"/>
        </w:rPr>
        <w:t>º ata de reunião.</w:t>
      </w:r>
    </w:p>
    <w:p w14:paraId="7E55F27A" w14:textId="77777777" w:rsidR="00D24342" w:rsidRPr="00BD269D" w:rsidRDefault="00D24342">
      <w:pPr>
        <w:pStyle w:val="PSDS-MarcadoresNivel1"/>
        <w:numPr>
          <w:ilvl w:val="0"/>
          <w:numId w:val="0"/>
        </w:numPr>
      </w:pPr>
    </w:p>
    <w:p w14:paraId="42443E23" w14:textId="77777777" w:rsidR="00D24342" w:rsidRPr="00BD269D" w:rsidRDefault="0044640A">
      <w:pPr>
        <w:pStyle w:val="PSDS-MarcadoresNivel1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t>Proposta de Solução Tecnológica Escolhida</w:t>
      </w:r>
    </w:p>
    <w:p w14:paraId="4F109C75" w14:textId="77777777" w:rsidR="00D24342" w:rsidRPr="00BD269D" w:rsidRDefault="00D24342">
      <w:pPr>
        <w:pStyle w:val="PSDS-MarcadoresNivel1"/>
        <w:numPr>
          <w:ilvl w:val="0"/>
          <w:numId w:val="0"/>
        </w:numPr>
      </w:pPr>
    </w:p>
    <w:p w14:paraId="4B4F02E1" w14:textId="5547A1E5" w:rsidR="00D24342" w:rsidRPr="00806FAD" w:rsidRDefault="0044640A" w:rsidP="00C961F3">
      <w:pPr>
        <w:pStyle w:val="PSDS-MarcadoresNivel1"/>
        <w:numPr>
          <w:ilvl w:val="0"/>
          <w:numId w:val="0"/>
        </w:numPr>
        <w:ind w:firstLine="709"/>
      </w:pPr>
      <w:r w:rsidRPr="00806FAD">
        <w:t xml:space="preserve">Foi escolhido uma aplicação </w:t>
      </w:r>
      <w:r w:rsidR="00166254" w:rsidRPr="00806FAD">
        <w:t>Python</w:t>
      </w:r>
      <w:r w:rsidR="001B358A" w:rsidRPr="00806FAD">
        <w:t xml:space="preserve"> com framework </w:t>
      </w:r>
      <w:proofErr w:type="spellStart"/>
      <w:r w:rsidR="001B358A" w:rsidRPr="00806FAD">
        <w:t>Django</w:t>
      </w:r>
      <w:proofErr w:type="spellEnd"/>
      <w:r w:rsidRPr="00806FAD">
        <w:t xml:space="preserve"> para criação de componentes, utilizar </w:t>
      </w:r>
      <w:proofErr w:type="spellStart"/>
      <w:r w:rsidR="008E3162">
        <w:t>Bootstrap</w:t>
      </w:r>
      <w:proofErr w:type="spellEnd"/>
      <w:r w:rsidRPr="00806FAD">
        <w:t xml:space="preserve"> para manipular dados do front-end. Para realizar</w:t>
      </w:r>
      <w:r w:rsidR="002C6C98">
        <w:t xml:space="preserve"> as requisições no servidor Python</w:t>
      </w:r>
      <w:r w:rsidRPr="00806FAD">
        <w:t xml:space="preserve"> iremos utilizar Ajax. Utilizaremos banco de dados </w:t>
      </w:r>
      <w:r w:rsidR="00AB29AA">
        <w:t>MySQL</w:t>
      </w:r>
      <w:r w:rsidRPr="00806FAD">
        <w:t>.</w:t>
      </w:r>
    </w:p>
    <w:p w14:paraId="312E4B6E" w14:textId="77777777" w:rsidR="00D24342" w:rsidRPr="00BD269D" w:rsidRDefault="00D24342">
      <w:pPr>
        <w:pStyle w:val="PSDS-MarcadoresNivel1"/>
        <w:numPr>
          <w:ilvl w:val="0"/>
          <w:numId w:val="0"/>
        </w:numPr>
      </w:pPr>
    </w:p>
    <w:p w14:paraId="0BD9544D" w14:textId="77777777" w:rsidR="00D24342" w:rsidRPr="00BD269D" w:rsidRDefault="00D24342">
      <w:pPr>
        <w:pStyle w:val="PSDS-MarcadoresNivel1"/>
        <w:numPr>
          <w:ilvl w:val="0"/>
          <w:numId w:val="0"/>
        </w:numPr>
      </w:pPr>
    </w:p>
    <w:p w14:paraId="7E8EB727" w14:textId="59939651" w:rsidR="00C71085" w:rsidRDefault="0044640A" w:rsidP="00C71085">
      <w:pPr>
        <w:pStyle w:val="PSDS-MarcadoresNivel1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t>Termos de Glossário</w:t>
      </w:r>
    </w:p>
    <w:p w14:paraId="445481AD" w14:textId="18421C0A" w:rsidR="00150A53" w:rsidRPr="00C71085" w:rsidRDefault="00150A53" w:rsidP="00150A53">
      <w:pPr>
        <w:pStyle w:val="PSDS-MarcadoresNivel1"/>
        <w:numPr>
          <w:ilvl w:val="0"/>
          <w:numId w:val="0"/>
        </w:numPr>
        <w:ind w:left="360"/>
        <w:rPr>
          <w:b/>
          <w:sz w:val="24"/>
          <w:szCs w:val="24"/>
        </w:rPr>
      </w:pPr>
      <w:proofErr w:type="gramStart"/>
      <w:r w:rsidRPr="00692648">
        <w:t>Nenhum</w:t>
      </w:r>
      <w:r>
        <w:t>a</w:t>
      </w:r>
      <w:r w:rsidRPr="00692648">
        <w:t xml:space="preserve"> </w:t>
      </w:r>
      <w:r>
        <w:t>termo</w:t>
      </w:r>
      <w:proofErr w:type="gramEnd"/>
      <w:r>
        <w:t xml:space="preserve"> de Glossário à ser informado</w:t>
      </w:r>
    </w:p>
    <w:p w14:paraId="161429A2" w14:textId="1E8DEEEA" w:rsidR="00D24342" w:rsidRPr="00BD269D" w:rsidRDefault="0065282B" w:rsidP="0065282B">
      <w:pPr>
        <w:widowControl/>
        <w:suppressAutoHyphens w:val="0"/>
      </w:pPr>
      <w:r>
        <w:br w:type="page"/>
      </w:r>
    </w:p>
    <w:p w14:paraId="0278748F" w14:textId="7430835D" w:rsidR="004F1DD4" w:rsidRPr="00BD269D" w:rsidRDefault="004F1DD4">
      <w:pPr>
        <w:pStyle w:val="PSDS-MarcadoresNivel1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lastRenderedPageBreak/>
        <w:t>Diagrama de Caso de Uso Geral</w:t>
      </w:r>
    </w:p>
    <w:p w14:paraId="387A4AD4" w14:textId="77777777" w:rsidR="006857C6" w:rsidRDefault="006857C6" w:rsidP="006857C6">
      <w:pPr>
        <w:pStyle w:val="PSDS-MarcadoresNivel1"/>
        <w:numPr>
          <w:ilvl w:val="0"/>
          <w:numId w:val="0"/>
        </w:numPr>
        <w:rPr>
          <w:b/>
          <w:sz w:val="24"/>
          <w:szCs w:val="24"/>
        </w:rPr>
      </w:pPr>
    </w:p>
    <w:p w14:paraId="28754882" w14:textId="726352D0" w:rsidR="006857C6" w:rsidRPr="00BD269D" w:rsidRDefault="007224D6" w:rsidP="006857C6">
      <w:pPr>
        <w:pStyle w:val="PSDS-MarcadoresNivel1"/>
        <w:numPr>
          <w:ilvl w:val="0"/>
          <w:numId w:val="0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36CFDBB" wp14:editId="10DEC5E3">
            <wp:extent cx="6411595" cy="424370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S - Caso de Uso Ger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4160" w14:textId="3A4BD5D2" w:rsidR="0065282B" w:rsidRDefault="0065282B">
      <w:pPr>
        <w:widowControl/>
        <w:suppressAutoHyphens w:val="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A5699E1" w14:textId="77777777" w:rsidR="0065282B" w:rsidRDefault="0065282B" w:rsidP="0065282B">
      <w:pPr>
        <w:pStyle w:val="PSDS-MarcadoresNivel1"/>
        <w:numPr>
          <w:ilvl w:val="0"/>
          <w:numId w:val="0"/>
        </w:numPr>
        <w:rPr>
          <w:b/>
          <w:sz w:val="24"/>
          <w:szCs w:val="24"/>
        </w:rPr>
      </w:pPr>
    </w:p>
    <w:p w14:paraId="2BDF9224" w14:textId="77777777" w:rsidR="00867694" w:rsidRPr="00BD269D" w:rsidRDefault="00867694" w:rsidP="00867694">
      <w:pPr>
        <w:pStyle w:val="PSDS-MarcadoresNivel1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t>Regras de Negócio</w:t>
      </w:r>
    </w:p>
    <w:p w14:paraId="3AF62E18" w14:textId="77777777" w:rsidR="00867694" w:rsidRPr="00BD269D" w:rsidRDefault="00867694" w:rsidP="00867694">
      <w:pPr>
        <w:pStyle w:val="PSDS-CorpodeTexto"/>
      </w:pPr>
    </w:p>
    <w:p w14:paraId="11531F58" w14:textId="77777777" w:rsidR="00867694" w:rsidRPr="00BD269D" w:rsidRDefault="00867694" w:rsidP="00867694">
      <w:pPr>
        <w:pStyle w:val="PSDS-CorpodeTexto"/>
        <w:ind w:firstLine="0"/>
        <w:rPr>
          <w:b/>
        </w:rPr>
      </w:pPr>
      <w:r w:rsidRPr="00BD269D">
        <w:rPr>
          <w:b/>
        </w:rPr>
        <w:t>RN1 Acesso ao Sistema</w:t>
      </w:r>
    </w:p>
    <w:p w14:paraId="3CE63787" w14:textId="77777777" w:rsidR="00867694" w:rsidRPr="00BD269D" w:rsidRDefault="00867694" w:rsidP="00867694">
      <w:pPr>
        <w:pStyle w:val="PSDS-CorpodeTexto"/>
      </w:pPr>
      <w:r w:rsidRPr="00BD269D">
        <w:rPr>
          <w:b/>
        </w:rPr>
        <w:t xml:space="preserve">RN1.1 </w:t>
      </w:r>
      <w:r w:rsidRPr="00BD269D">
        <w:t>Somente o Administrador poderá cadastrar usuário no sistema</w:t>
      </w:r>
      <w:r>
        <w:t>:</w:t>
      </w:r>
    </w:p>
    <w:p w14:paraId="66ED1799" w14:textId="77777777" w:rsidR="00867694" w:rsidRPr="00BD269D" w:rsidRDefault="00867694" w:rsidP="00867694">
      <w:pPr>
        <w:pStyle w:val="PSDS-CorpodeTexto"/>
        <w:numPr>
          <w:ilvl w:val="0"/>
          <w:numId w:val="25"/>
        </w:numPr>
        <w:rPr>
          <w:b/>
        </w:rPr>
      </w:pPr>
      <w:r w:rsidRPr="00BD269D">
        <w:t>Todos os usuários deverão ser cadastrados pelo A</w:t>
      </w:r>
      <w:r>
        <w:t>dministrador</w:t>
      </w:r>
    </w:p>
    <w:p w14:paraId="30AF3574" w14:textId="77777777" w:rsidR="00867694" w:rsidRPr="00BD269D" w:rsidRDefault="00867694" w:rsidP="00867694">
      <w:pPr>
        <w:pStyle w:val="PSDS-CorpodeTexto"/>
        <w:rPr>
          <w:b/>
        </w:rPr>
      </w:pPr>
    </w:p>
    <w:p w14:paraId="4CA27A0F" w14:textId="77777777" w:rsidR="00867694" w:rsidRPr="00BD269D" w:rsidRDefault="00867694" w:rsidP="00867694">
      <w:pPr>
        <w:pStyle w:val="PSDS-CorpodeTexto"/>
      </w:pPr>
      <w:r w:rsidRPr="00BD269D">
        <w:rPr>
          <w:b/>
        </w:rPr>
        <w:t xml:space="preserve">RN1.2 </w:t>
      </w:r>
      <w:r w:rsidRPr="00BD269D">
        <w:t>Somente o Administrador poderá definir</w:t>
      </w:r>
      <w:r>
        <w:t xml:space="preserve"> o perfil do usuário do sistema:</w:t>
      </w:r>
    </w:p>
    <w:p w14:paraId="10315FE7" w14:textId="77777777" w:rsidR="00867694" w:rsidRPr="00BD269D" w:rsidRDefault="00867694" w:rsidP="00867694">
      <w:pPr>
        <w:pStyle w:val="PSDS-CorpodeTexto"/>
        <w:numPr>
          <w:ilvl w:val="0"/>
          <w:numId w:val="23"/>
        </w:numPr>
      </w:pPr>
      <w:r w:rsidRPr="00BD269D">
        <w:t xml:space="preserve">Se for necessário alterar perfil de um usuário no sistema, esse pedido deverá ser encaminhado ao </w:t>
      </w:r>
      <w:r>
        <w:t xml:space="preserve">administrado para análise. Não </w:t>
      </w:r>
      <w:r w:rsidRPr="00BD269D">
        <w:t>existe SLA para esta troca de perfil.</w:t>
      </w:r>
    </w:p>
    <w:p w14:paraId="5138DB36" w14:textId="77777777" w:rsidR="00867694" w:rsidRPr="00BD269D" w:rsidRDefault="00867694" w:rsidP="00867694">
      <w:pPr>
        <w:pStyle w:val="PSDS-CorpodeTexto"/>
        <w:rPr>
          <w:b/>
        </w:rPr>
      </w:pPr>
    </w:p>
    <w:p w14:paraId="0D3E8C99" w14:textId="77777777" w:rsidR="00867694" w:rsidRPr="00BD269D" w:rsidRDefault="00867694" w:rsidP="00867694">
      <w:pPr>
        <w:pStyle w:val="PSDS-CorpodeTexto"/>
      </w:pPr>
      <w:r w:rsidRPr="00BD269D">
        <w:rPr>
          <w:b/>
        </w:rPr>
        <w:t xml:space="preserve">RN1.3 </w:t>
      </w:r>
      <w:r w:rsidRPr="00BD269D">
        <w:t>Usuário só entra no sistema com logg</w:t>
      </w:r>
      <w:r>
        <w:t>in e senha:</w:t>
      </w:r>
    </w:p>
    <w:p w14:paraId="33A4853A" w14:textId="77777777" w:rsidR="00867694" w:rsidRPr="00BD269D" w:rsidRDefault="00867694" w:rsidP="00867694">
      <w:pPr>
        <w:pStyle w:val="PSDS-CorpodeTexto"/>
        <w:numPr>
          <w:ilvl w:val="0"/>
          <w:numId w:val="23"/>
        </w:numPr>
      </w:pPr>
      <w:r w:rsidRPr="00BD269D">
        <w:t xml:space="preserve">Os usuários são identificados por loggin e senha para acesso ao sistema. Dentro do sistema, cada usuário possui um token de acesso; </w:t>
      </w:r>
    </w:p>
    <w:p w14:paraId="4997CC06" w14:textId="77777777" w:rsidR="00867694" w:rsidRPr="00BD269D" w:rsidRDefault="00867694" w:rsidP="00867694">
      <w:pPr>
        <w:pStyle w:val="PSDS-CorpodeTexto"/>
        <w:numPr>
          <w:ilvl w:val="0"/>
          <w:numId w:val="23"/>
        </w:numPr>
      </w:pPr>
      <w:r w:rsidRPr="00BD269D">
        <w:t>Cabe ao administrador o reset de senha, em caso de perda de acesso. Com SLA de atendimento de até oito (8) horas;</w:t>
      </w:r>
    </w:p>
    <w:p w14:paraId="5F7AE6BB" w14:textId="77777777" w:rsidR="00867694" w:rsidRPr="00BD269D" w:rsidRDefault="00867694" w:rsidP="00F56A8B">
      <w:pPr>
        <w:pStyle w:val="PSDS-CorpodeTexto"/>
        <w:ind w:left="709" w:firstLine="0"/>
      </w:pPr>
    </w:p>
    <w:p w14:paraId="08F28B00" w14:textId="77777777" w:rsidR="00867694" w:rsidRPr="00BD269D" w:rsidRDefault="00867694" w:rsidP="00867694">
      <w:pPr>
        <w:pStyle w:val="PSDS-CorpodeTexto"/>
        <w:ind w:firstLine="0"/>
        <w:rPr>
          <w:b/>
        </w:rPr>
      </w:pPr>
      <w:r w:rsidRPr="00BD269D">
        <w:rPr>
          <w:b/>
        </w:rPr>
        <w:t>RN2 Ações no sistema</w:t>
      </w:r>
    </w:p>
    <w:p w14:paraId="5BCB242A" w14:textId="77777777" w:rsidR="00867694" w:rsidRDefault="00867694" w:rsidP="00867694">
      <w:pPr>
        <w:pStyle w:val="PSDS-CorpodeTexto"/>
      </w:pPr>
      <w:r w:rsidRPr="00BD269D">
        <w:rPr>
          <w:b/>
        </w:rPr>
        <w:t xml:space="preserve">RN2.1 </w:t>
      </w:r>
      <w:r w:rsidRPr="00BD269D">
        <w:t>Perfil</w:t>
      </w:r>
      <w:r>
        <w:t xml:space="preserve"> de Acesso</w:t>
      </w:r>
      <w:r w:rsidRPr="00BD269D">
        <w:t xml:space="preserve"> </w:t>
      </w:r>
      <w:r>
        <w:t>Professor:</w:t>
      </w:r>
    </w:p>
    <w:p w14:paraId="1B373CB2" w14:textId="78B21B65" w:rsidR="00867694" w:rsidRDefault="00867694" w:rsidP="00867694">
      <w:pPr>
        <w:pStyle w:val="PSDS-CorpodeTexto"/>
        <w:numPr>
          <w:ilvl w:val="0"/>
          <w:numId w:val="26"/>
        </w:numPr>
      </w:pPr>
      <w:r>
        <w:t xml:space="preserve">Pode fazer o cadastro de questões no sistema, </w:t>
      </w:r>
      <w:r w:rsidR="003B37D5">
        <w:t xml:space="preserve">consultar questões, </w:t>
      </w:r>
      <w:r>
        <w:t>informar o nível de dificuldade da questão, gerar provas ou simulados</w:t>
      </w:r>
      <w:r w:rsidR="004C6FE0">
        <w:t xml:space="preserve">, </w:t>
      </w:r>
      <w:r>
        <w:t>inativar questões</w:t>
      </w:r>
      <w:r w:rsidR="004C6FE0">
        <w:t xml:space="preserve"> e</w:t>
      </w:r>
      <w:r w:rsidR="003B37D5">
        <w:t xml:space="preserve"> relatórios no sistema</w:t>
      </w:r>
      <w:r>
        <w:t>.</w:t>
      </w:r>
    </w:p>
    <w:p w14:paraId="588B2989" w14:textId="77777777" w:rsidR="00417B0C" w:rsidRDefault="00417B0C" w:rsidP="00417B0C">
      <w:pPr>
        <w:pStyle w:val="PSDS-CorpodeTexto"/>
        <w:ind w:left="1480" w:firstLine="0"/>
      </w:pPr>
    </w:p>
    <w:p w14:paraId="31203F8C" w14:textId="77777777" w:rsidR="00867694" w:rsidRDefault="00867694" w:rsidP="00867694">
      <w:pPr>
        <w:pStyle w:val="PSDS-CorpodeTexto"/>
      </w:pPr>
      <w:r w:rsidRPr="00BD269D">
        <w:rPr>
          <w:b/>
        </w:rPr>
        <w:t>RN2.</w:t>
      </w:r>
      <w:r>
        <w:rPr>
          <w:b/>
        </w:rPr>
        <w:t xml:space="preserve">2 </w:t>
      </w:r>
      <w:r>
        <w:t>Perfil de Acesso Coordenador:</w:t>
      </w:r>
    </w:p>
    <w:p w14:paraId="07313BD7" w14:textId="77777777" w:rsidR="003B37D5" w:rsidRDefault="003B37D5" w:rsidP="003B37D5">
      <w:pPr>
        <w:pStyle w:val="PSDS-CorpodeTexto"/>
        <w:numPr>
          <w:ilvl w:val="0"/>
          <w:numId w:val="26"/>
        </w:numPr>
      </w:pPr>
      <w:r>
        <w:t>Pode fazer o cadastro de questões no sistema, consultar questões, informar o nível de dificuldade da questão, gerar provas ou simulados, inativar questões e relatórios no sistema.</w:t>
      </w:r>
    </w:p>
    <w:p w14:paraId="6DC54B8D" w14:textId="77777777" w:rsidR="00417B0C" w:rsidRDefault="00417B0C" w:rsidP="00417B0C">
      <w:pPr>
        <w:pStyle w:val="PSDS-CorpodeTexto"/>
        <w:ind w:left="1480" w:firstLine="0"/>
      </w:pPr>
    </w:p>
    <w:p w14:paraId="5CC6EAD2" w14:textId="72C779B5" w:rsidR="00867694" w:rsidRPr="00C06327" w:rsidRDefault="003B37D5" w:rsidP="003B37D5">
      <w:pPr>
        <w:pStyle w:val="PSDS-CorpodeTexto"/>
      </w:pPr>
      <w:r w:rsidRPr="00BD269D">
        <w:rPr>
          <w:b/>
        </w:rPr>
        <w:t>RN2.</w:t>
      </w:r>
      <w:r>
        <w:rPr>
          <w:b/>
        </w:rPr>
        <w:t xml:space="preserve">3 </w:t>
      </w:r>
      <w:r w:rsidR="00F9552D">
        <w:t>Perfil de Acesso Usuário</w:t>
      </w:r>
      <w:r>
        <w:t>:</w:t>
      </w:r>
    </w:p>
    <w:p w14:paraId="562B5CD2" w14:textId="41BCF045" w:rsidR="00867694" w:rsidRDefault="00AB7171" w:rsidP="00867694">
      <w:pPr>
        <w:pStyle w:val="PSDS-CorpodeTexto"/>
        <w:numPr>
          <w:ilvl w:val="0"/>
          <w:numId w:val="23"/>
        </w:numPr>
      </w:pPr>
      <w:r>
        <w:t>Pode s</w:t>
      </w:r>
      <w:r w:rsidR="00867694" w:rsidRPr="00BD269D">
        <w:t>omente</w:t>
      </w:r>
      <w:r>
        <w:t xml:space="preserve"> consultar quest</w:t>
      </w:r>
      <w:r w:rsidR="00CB1AB5">
        <w:t>ões</w:t>
      </w:r>
      <w:r w:rsidR="00A14B73">
        <w:t xml:space="preserve"> e gerar relatórios</w:t>
      </w:r>
      <w:r w:rsidR="00AC63AB">
        <w:t>.</w:t>
      </w:r>
    </w:p>
    <w:p w14:paraId="44F057CF" w14:textId="77777777" w:rsidR="00417B0C" w:rsidRDefault="00417B0C" w:rsidP="00417B0C">
      <w:pPr>
        <w:pStyle w:val="PSDS-CorpodeTexto"/>
        <w:ind w:left="1440" w:firstLine="0"/>
      </w:pPr>
    </w:p>
    <w:p w14:paraId="57264843" w14:textId="28AD75BA" w:rsidR="00433967" w:rsidRDefault="00433967" w:rsidP="00433967">
      <w:pPr>
        <w:pStyle w:val="PSDS-CorpodeTexto"/>
      </w:pPr>
      <w:r w:rsidRPr="00BD269D">
        <w:rPr>
          <w:b/>
        </w:rPr>
        <w:t>RN2.</w:t>
      </w:r>
      <w:r>
        <w:rPr>
          <w:b/>
        </w:rPr>
        <w:t xml:space="preserve">4 </w:t>
      </w:r>
      <w:r>
        <w:t>Perfil de Acesso Administrador:</w:t>
      </w:r>
    </w:p>
    <w:p w14:paraId="160EDB72" w14:textId="6115636B" w:rsidR="00867694" w:rsidRDefault="00786021" w:rsidP="00786021">
      <w:pPr>
        <w:pStyle w:val="PSDS-CorpodeTexto"/>
        <w:numPr>
          <w:ilvl w:val="0"/>
          <w:numId w:val="23"/>
        </w:numPr>
      </w:pPr>
      <w:r>
        <w:t>Pode fazer o cadastro de usuários no sistema, e cadastrar perfil de acesso ao sistema</w:t>
      </w:r>
      <w:r w:rsidR="00056109">
        <w:t xml:space="preserve"> e inativar questões</w:t>
      </w:r>
      <w:r>
        <w:t>.</w:t>
      </w:r>
      <w:r w:rsidRPr="00BD269D">
        <w:t xml:space="preserve"> </w:t>
      </w:r>
    </w:p>
    <w:p w14:paraId="236B3167" w14:textId="77777777" w:rsidR="00DC4AB4" w:rsidRDefault="00DC4AB4" w:rsidP="00906DF9">
      <w:pPr>
        <w:pStyle w:val="PSDS-CorpodeTexto"/>
      </w:pPr>
    </w:p>
    <w:p w14:paraId="49FDA7F0" w14:textId="77777777" w:rsidR="00867694" w:rsidRPr="00BD269D" w:rsidRDefault="00867694" w:rsidP="00867694">
      <w:pPr>
        <w:pStyle w:val="PSDS-CorpodeTexto"/>
        <w:ind w:firstLine="0"/>
        <w:rPr>
          <w:b/>
        </w:rPr>
      </w:pPr>
      <w:r w:rsidRPr="00BD269D">
        <w:rPr>
          <w:b/>
        </w:rPr>
        <w:t>RN3 Ações Gerais no sistema</w:t>
      </w:r>
    </w:p>
    <w:p w14:paraId="2320743C" w14:textId="31E1EDEA" w:rsidR="00867694" w:rsidRPr="00BD269D" w:rsidRDefault="00DE34B1" w:rsidP="00D472AD">
      <w:pPr>
        <w:pStyle w:val="PSDS-CorpodeTexto"/>
      </w:pPr>
      <w:r>
        <w:rPr>
          <w:b/>
        </w:rPr>
        <w:t>RN3</w:t>
      </w:r>
      <w:r w:rsidR="0085132C">
        <w:rPr>
          <w:b/>
        </w:rPr>
        <w:t>.1</w:t>
      </w:r>
      <w:r w:rsidR="00867694" w:rsidRPr="00BD269D">
        <w:rPr>
          <w:b/>
        </w:rPr>
        <w:t xml:space="preserve"> </w:t>
      </w:r>
      <w:r w:rsidR="00202F6A">
        <w:t xml:space="preserve">Consultar </w:t>
      </w:r>
      <w:r w:rsidR="00FB1319">
        <w:t>questão</w:t>
      </w:r>
      <w:r w:rsidR="00202F6A">
        <w:t>:</w:t>
      </w:r>
    </w:p>
    <w:p w14:paraId="2F17F7AB" w14:textId="11C0A55D" w:rsidR="00867694" w:rsidRDefault="00867694" w:rsidP="00867694">
      <w:pPr>
        <w:pStyle w:val="PSDS-CorpodeTexto"/>
        <w:numPr>
          <w:ilvl w:val="0"/>
          <w:numId w:val="23"/>
        </w:numPr>
      </w:pPr>
      <w:r w:rsidRPr="00BD269D">
        <w:t>Todos os usuários</w:t>
      </w:r>
      <w:r w:rsidR="0032401B">
        <w:t>, menos o administrador,</w:t>
      </w:r>
      <w:r w:rsidRPr="00BD269D">
        <w:t xml:space="preserve"> ativos e logados ao sistema poderão fazer consulta de questões</w:t>
      </w:r>
    </w:p>
    <w:p w14:paraId="1F0DB4AB" w14:textId="77777777" w:rsidR="006D223C" w:rsidRPr="00BD269D" w:rsidRDefault="006D223C" w:rsidP="006D223C">
      <w:pPr>
        <w:pStyle w:val="PSDS-CorpodeTexto"/>
        <w:ind w:left="1440" w:firstLine="0"/>
      </w:pPr>
    </w:p>
    <w:p w14:paraId="10D08EA0" w14:textId="5D971C94" w:rsidR="00202F6A" w:rsidRDefault="0085132C" w:rsidP="00D472AD">
      <w:pPr>
        <w:pStyle w:val="PSDS-CorpodeTexto"/>
        <w:rPr>
          <w:b/>
        </w:rPr>
      </w:pPr>
      <w:r>
        <w:rPr>
          <w:b/>
        </w:rPr>
        <w:t>RN3.2</w:t>
      </w:r>
      <w:r w:rsidR="00867694" w:rsidRPr="00BD269D">
        <w:rPr>
          <w:b/>
        </w:rPr>
        <w:t xml:space="preserve"> </w:t>
      </w:r>
      <w:r w:rsidR="00A23669">
        <w:t>Gerar r</w:t>
      </w:r>
      <w:r w:rsidR="00202F6A" w:rsidRPr="00202F6A">
        <w:t>elatório</w:t>
      </w:r>
      <w:r w:rsidR="00202F6A" w:rsidRPr="00D35B96">
        <w:t>:</w:t>
      </w:r>
    </w:p>
    <w:p w14:paraId="458514BE" w14:textId="2BFC4E2B" w:rsidR="00867694" w:rsidRPr="00BD269D" w:rsidRDefault="00867694" w:rsidP="00202F6A">
      <w:pPr>
        <w:pStyle w:val="PSDS-CorpodeTexto"/>
        <w:numPr>
          <w:ilvl w:val="0"/>
          <w:numId w:val="23"/>
        </w:numPr>
      </w:pPr>
      <w:r w:rsidRPr="00BD269D">
        <w:t>Todos os usuários</w:t>
      </w:r>
      <w:r w:rsidR="00772857">
        <w:t>, menos o administrador,</w:t>
      </w:r>
      <w:r w:rsidRPr="00BD269D">
        <w:t xml:space="preserve"> poderão gerar relatórios;</w:t>
      </w:r>
    </w:p>
    <w:p w14:paraId="1D798AA7" w14:textId="77777777" w:rsidR="00867694" w:rsidRPr="00BD269D" w:rsidRDefault="00867694" w:rsidP="00867694">
      <w:pPr>
        <w:pStyle w:val="PSDS-CorpodeTexto"/>
        <w:ind w:firstLine="0"/>
        <w:rPr>
          <w:b/>
        </w:rPr>
      </w:pPr>
    </w:p>
    <w:p w14:paraId="5AC8E309" w14:textId="77777777" w:rsidR="00867694" w:rsidRPr="00BD269D" w:rsidRDefault="00867694" w:rsidP="00867694">
      <w:pPr>
        <w:widowControl/>
        <w:suppressAutoHyphens w:val="0"/>
      </w:pPr>
      <w:r w:rsidRPr="00BD269D">
        <w:br w:type="page"/>
      </w:r>
    </w:p>
    <w:p w14:paraId="67BABD37" w14:textId="77777777" w:rsidR="00867694" w:rsidRPr="00BD269D" w:rsidRDefault="00867694" w:rsidP="00867694">
      <w:pPr>
        <w:pStyle w:val="PSDS-MarcadoresNivel1"/>
        <w:rPr>
          <w:b/>
        </w:rPr>
      </w:pPr>
      <w:r w:rsidRPr="00BD269D">
        <w:rPr>
          <w:b/>
          <w:sz w:val="24"/>
          <w:szCs w:val="24"/>
        </w:rPr>
        <w:lastRenderedPageBreak/>
        <w:t>Req</w:t>
      </w:r>
      <w:r>
        <w:rPr>
          <w:b/>
          <w:sz w:val="24"/>
          <w:szCs w:val="24"/>
        </w:rPr>
        <w:t>uisitos Não Funcionais</w:t>
      </w:r>
    </w:p>
    <w:p w14:paraId="01F9C4DF" w14:textId="77777777" w:rsidR="00867694" w:rsidRDefault="00867694" w:rsidP="00867694">
      <w:pPr>
        <w:pStyle w:val="PSDS-MarcadoresNivel1"/>
        <w:numPr>
          <w:ilvl w:val="0"/>
          <w:numId w:val="0"/>
        </w:numPr>
        <w:rPr>
          <w:b/>
          <w:sz w:val="24"/>
          <w:szCs w:val="24"/>
        </w:rPr>
      </w:pPr>
    </w:p>
    <w:p w14:paraId="660242FA" w14:textId="77777777" w:rsidR="00867694" w:rsidRPr="00BD269D" w:rsidRDefault="00867694" w:rsidP="00867694">
      <w:pPr>
        <w:pStyle w:val="PSDS-MarcadoresNivel1"/>
        <w:numPr>
          <w:ilvl w:val="0"/>
          <w:numId w:val="14"/>
        </w:numPr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t>Desempenho</w:t>
      </w:r>
    </w:p>
    <w:p w14:paraId="7FD051DA" w14:textId="77777777" w:rsidR="00867694" w:rsidRPr="00BD269D" w:rsidRDefault="00867694" w:rsidP="00867694">
      <w:pPr>
        <w:pStyle w:val="PSDS-MarcadoresNivel1"/>
        <w:numPr>
          <w:ilvl w:val="0"/>
          <w:numId w:val="0"/>
        </w:numPr>
      </w:pP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5275"/>
      </w:tblGrid>
      <w:tr w:rsidR="00867694" w:rsidRPr="00BD269D" w14:paraId="7FEFA8BE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75E111A7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  <w:rPr>
                <w:b/>
              </w:rPr>
            </w:pPr>
            <w:r w:rsidRPr="00BD269D">
              <w:t>Identificador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6F1E71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rPr>
                <w:b/>
              </w:rPr>
              <w:t>RNF001</w:t>
            </w:r>
          </w:p>
        </w:tc>
      </w:tr>
      <w:tr w:rsidR="00867694" w:rsidRPr="00BD269D" w14:paraId="5DF8156D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28297D1B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Nome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B146DB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Há um limite de processamento de geração de provas</w:t>
            </w:r>
          </w:p>
        </w:tc>
      </w:tr>
      <w:tr w:rsidR="00867694" w:rsidRPr="00BD269D" w14:paraId="0822CFD9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115AD695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Modulo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E6DFC1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1</w:t>
            </w:r>
          </w:p>
        </w:tc>
      </w:tr>
      <w:tr w:rsidR="00867694" w:rsidRPr="00BD269D" w14:paraId="6C629B05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3A8C7E6A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Data de Criação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DA8665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29/05/2017</w:t>
            </w:r>
          </w:p>
        </w:tc>
      </w:tr>
      <w:tr w:rsidR="00867694" w:rsidRPr="00BD269D" w14:paraId="4CBAD627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1DE1EFDA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Versão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BB3A5C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1.5</w:t>
            </w:r>
          </w:p>
        </w:tc>
      </w:tr>
      <w:tr w:rsidR="00867694" w:rsidRPr="00BD269D" w14:paraId="6E7B62B2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36B68463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Descrição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01AB3A" w14:textId="77777777" w:rsidR="00867694" w:rsidRPr="00BD269D" w:rsidRDefault="00867694" w:rsidP="004C6FE0">
            <w:pPr>
              <w:widowControl/>
              <w:suppressAutoHyphens w:val="0"/>
              <w:rPr>
                <w:rFonts w:eastAsia="Arial"/>
              </w:rPr>
            </w:pPr>
            <w:r w:rsidRPr="00BD269D">
              <w:t>No módulo de inclusões de questões em provas e geração de versões de provas, o processamento de questões é oneroso em termos de memória e CPU, devido as múltiplas gerações de provas ao mesmo tempo. Em função desta realidade, o sistema deverá prover recursos para processamento paralelo (</w:t>
            </w:r>
            <w:proofErr w:type="spellStart"/>
            <w:r w:rsidRPr="00BD269D">
              <w:t>multi-thread</w:t>
            </w:r>
            <w:proofErr w:type="spellEnd"/>
            <w:r w:rsidRPr="00BD269D">
              <w:t>) que possibilite processar lotes de questões de forma paralela, compactando o tempo de execução da rotina.</w:t>
            </w:r>
          </w:p>
          <w:p w14:paraId="42127AB4" w14:textId="77777777" w:rsidR="00867694" w:rsidRPr="00BD269D" w:rsidRDefault="00867694" w:rsidP="004C6FE0">
            <w:pPr>
              <w:widowControl/>
              <w:shd w:val="clear" w:color="auto" w:fill="FFFFFF"/>
              <w:suppressAutoHyphens w:val="0"/>
              <w:spacing w:before="100" w:after="100"/>
              <w:rPr>
                <w:rFonts w:eastAsia="Arial"/>
              </w:rPr>
            </w:pPr>
            <w:r w:rsidRPr="00BD269D">
              <w:rPr>
                <w:rFonts w:eastAsia="Arial"/>
              </w:rPr>
              <w:t>Requisitos mínimos necessários:</w:t>
            </w:r>
          </w:p>
          <w:p w14:paraId="128649F3" w14:textId="77777777" w:rsidR="00FE78D2" w:rsidRPr="00FE78D2" w:rsidRDefault="00867694" w:rsidP="00FE78D2">
            <w:pPr>
              <w:pStyle w:val="PargrafodaLista"/>
              <w:widowControl/>
              <w:numPr>
                <w:ilvl w:val="0"/>
                <w:numId w:val="14"/>
              </w:numPr>
              <w:shd w:val="clear" w:color="auto" w:fill="FFFFFF"/>
              <w:suppressAutoHyphens w:val="0"/>
              <w:spacing w:before="100" w:after="100"/>
            </w:pPr>
            <w:r w:rsidRPr="00BD269D">
              <w:t>2 processadores com oito núcleos cada.</w:t>
            </w:r>
          </w:p>
          <w:p w14:paraId="3B3A02A8" w14:textId="77777777" w:rsidR="00FE78D2" w:rsidRPr="00FE78D2" w:rsidRDefault="00867694" w:rsidP="00FE78D2">
            <w:pPr>
              <w:pStyle w:val="PargrafodaLista"/>
              <w:widowControl/>
              <w:numPr>
                <w:ilvl w:val="0"/>
                <w:numId w:val="14"/>
              </w:numPr>
              <w:shd w:val="clear" w:color="auto" w:fill="FFFFFF"/>
              <w:suppressAutoHyphens w:val="0"/>
              <w:spacing w:before="100" w:after="100"/>
            </w:pPr>
            <w:r w:rsidRPr="00BD269D">
              <w:t>32 GB de memória RAM.</w:t>
            </w:r>
          </w:p>
          <w:p w14:paraId="59FA32CA" w14:textId="2E7E6FC3" w:rsidR="00843F0C" w:rsidRPr="00BD269D" w:rsidRDefault="00867694" w:rsidP="00843F0C">
            <w:pPr>
              <w:pStyle w:val="PargrafodaLista"/>
              <w:widowControl/>
              <w:numPr>
                <w:ilvl w:val="0"/>
                <w:numId w:val="14"/>
              </w:numPr>
              <w:shd w:val="clear" w:color="auto" w:fill="FFFFFF"/>
              <w:suppressAutoHyphens w:val="0"/>
              <w:spacing w:before="100" w:after="100"/>
            </w:pPr>
            <w:r w:rsidRPr="00BD269D">
              <w:t>1 TB de espaço em disco.</w:t>
            </w:r>
          </w:p>
        </w:tc>
      </w:tr>
    </w:tbl>
    <w:p w14:paraId="0E863569" w14:textId="77777777" w:rsidR="00867694" w:rsidRPr="00BD269D" w:rsidRDefault="00867694" w:rsidP="00867694">
      <w:pPr>
        <w:pStyle w:val="PSDS-MarcadoresNivel1"/>
        <w:numPr>
          <w:ilvl w:val="0"/>
          <w:numId w:val="0"/>
        </w:numPr>
      </w:pPr>
    </w:p>
    <w:p w14:paraId="4DBBC29A" w14:textId="77777777" w:rsidR="00867694" w:rsidRPr="00BD269D" w:rsidRDefault="00867694" w:rsidP="00867694">
      <w:pPr>
        <w:pStyle w:val="PSDS-MarcadoresNivel1"/>
        <w:numPr>
          <w:ilvl w:val="0"/>
          <w:numId w:val="14"/>
        </w:numPr>
      </w:pPr>
      <w:r w:rsidRPr="00BD269D">
        <w:rPr>
          <w:b/>
          <w:sz w:val="24"/>
          <w:szCs w:val="24"/>
        </w:rPr>
        <w:t>Disponibilidade</w:t>
      </w:r>
    </w:p>
    <w:p w14:paraId="37257665" w14:textId="77777777" w:rsidR="00867694" w:rsidRPr="00BD269D" w:rsidRDefault="00867694" w:rsidP="00867694">
      <w:pPr>
        <w:pStyle w:val="PSDS-MarcadoresNivel1"/>
        <w:numPr>
          <w:ilvl w:val="0"/>
          <w:numId w:val="0"/>
        </w:numPr>
      </w:pP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5275"/>
      </w:tblGrid>
      <w:tr w:rsidR="00867694" w:rsidRPr="00BD269D" w14:paraId="1CC96211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333BE279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  <w:rPr>
                <w:b/>
              </w:rPr>
            </w:pPr>
            <w:r w:rsidRPr="00BD269D">
              <w:t>Identificador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6C175F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rPr>
                <w:b/>
              </w:rPr>
              <w:t>RNF002</w:t>
            </w:r>
          </w:p>
        </w:tc>
      </w:tr>
      <w:tr w:rsidR="00867694" w:rsidRPr="00BD269D" w14:paraId="4B08D911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74C3F5BF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Nome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B79CD8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Disponibilidade de acesso no horário.</w:t>
            </w:r>
          </w:p>
        </w:tc>
      </w:tr>
      <w:tr w:rsidR="00867694" w:rsidRPr="00BD269D" w14:paraId="321D6ABB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2D7C4FC5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Modulo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0D164E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1</w:t>
            </w:r>
          </w:p>
        </w:tc>
      </w:tr>
      <w:tr w:rsidR="00867694" w:rsidRPr="00BD269D" w14:paraId="2C13ECCB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2D944AD9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Data de Criação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08222D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29/05/2017</w:t>
            </w:r>
          </w:p>
        </w:tc>
      </w:tr>
      <w:tr w:rsidR="00867694" w:rsidRPr="00BD269D" w14:paraId="37DFE7F0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136FF66D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Versão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4D5C6F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1.5</w:t>
            </w:r>
          </w:p>
        </w:tc>
      </w:tr>
      <w:tr w:rsidR="00867694" w:rsidRPr="00BD269D" w14:paraId="237DF32C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23D1C552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Descrição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8B9A2E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 xml:space="preserve">O sistema deverá estar disponível durante vinte e quatro (24) horas para os cinco (5) dias úteis da semana. </w:t>
            </w:r>
          </w:p>
          <w:p w14:paraId="23A6A3D0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 xml:space="preserve">Pois o mesmo será utilizado durante </w:t>
            </w:r>
            <w:proofErr w:type="gramStart"/>
            <w:r w:rsidRPr="00BD269D">
              <w:t>o  horário</w:t>
            </w:r>
            <w:proofErr w:type="gramEnd"/>
            <w:r w:rsidRPr="00BD269D">
              <w:t xml:space="preserve"> de funcionamento da instituição de ensino.</w:t>
            </w:r>
          </w:p>
          <w:p w14:paraId="2D38A4ED" w14:textId="77777777" w:rsidR="00A618DC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Como o mesmo deverá ser acessado em vários campis, um sistema web descentralizado atenderá de melhor forma</w:t>
            </w:r>
            <w:r w:rsidR="00A618DC">
              <w:t>.</w:t>
            </w:r>
          </w:p>
          <w:p w14:paraId="4AE738E1" w14:textId="085B2F77" w:rsidR="00A618DC" w:rsidRPr="00BD269D" w:rsidRDefault="00A618DC" w:rsidP="004C6FE0">
            <w:pPr>
              <w:pStyle w:val="PSDS-CorpodeTexto"/>
              <w:snapToGrid w:val="0"/>
              <w:ind w:firstLine="0"/>
              <w:jc w:val="left"/>
            </w:pPr>
          </w:p>
        </w:tc>
      </w:tr>
    </w:tbl>
    <w:p w14:paraId="31E693E3" w14:textId="711BD084" w:rsidR="00867694" w:rsidRPr="00BD269D" w:rsidRDefault="00867694" w:rsidP="00867694">
      <w:pPr>
        <w:pStyle w:val="PSDS-MarcadoresNivel1"/>
        <w:numPr>
          <w:ilvl w:val="0"/>
          <w:numId w:val="0"/>
        </w:numPr>
        <w:ind w:left="709"/>
      </w:pPr>
    </w:p>
    <w:p w14:paraId="75C42814" w14:textId="77777777" w:rsidR="00867694" w:rsidRPr="00BD269D" w:rsidRDefault="00867694" w:rsidP="00867694">
      <w:pPr>
        <w:widowControl/>
        <w:suppressAutoHyphens w:val="0"/>
        <w:rPr>
          <w:b/>
          <w:sz w:val="24"/>
        </w:rPr>
      </w:pPr>
      <w:r w:rsidRPr="00BD269D">
        <w:br w:type="page"/>
      </w:r>
    </w:p>
    <w:p w14:paraId="01428573" w14:textId="77777777" w:rsidR="00867694" w:rsidRPr="00BD269D" w:rsidRDefault="00867694" w:rsidP="00867694">
      <w:pPr>
        <w:pStyle w:val="PSDS-MarcadoresNivel1"/>
        <w:numPr>
          <w:ilvl w:val="0"/>
          <w:numId w:val="13"/>
        </w:numPr>
      </w:pPr>
      <w:r w:rsidRPr="00BD269D">
        <w:rPr>
          <w:b/>
          <w:sz w:val="24"/>
          <w:szCs w:val="24"/>
        </w:rPr>
        <w:lastRenderedPageBreak/>
        <w:t>Segurança</w:t>
      </w:r>
    </w:p>
    <w:p w14:paraId="70063BC1" w14:textId="77777777" w:rsidR="00867694" w:rsidRPr="00BD269D" w:rsidRDefault="00867694" w:rsidP="00867694">
      <w:pPr>
        <w:pStyle w:val="PSDS-MarcadoresNivel1"/>
        <w:numPr>
          <w:ilvl w:val="0"/>
          <w:numId w:val="0"/>
        </w:numPr>
      </w:pP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5275"/>
      </w:tblGrid>
      <w:tr w:rsidR="00867694" w:rsidRPr="00BD269D" w14:paraId="25EA24CA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3A2F570C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  <w:rPr>
                <w:b/>
              </w:rPr>
            </w:pPr>
            <w:r w:rsidRPr="00BD269D">
              <w:t>Identificador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2B3702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rPr>
                <w:b/>
              </w:rPr>
              <w:t>RN003</w:t>
            </w:r>
          </w:p>
        </w:tc>
      </w:tr>
      <w:tr w:rsidR="00867694" w:rsidRPr="00BD269D" w14:paraId="024DA428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229223CA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Nome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73BE05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Segurança de acesso</w:t>
            </w:r>
          </w:p>
        </w:tc>
      </w:tr>
      <w:tr w:rsidR="00867694" w:rsidRPr="00BD269D" w14:paraId="43C77D0D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779F39F1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Modulo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7EC139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1</w:t>
            </w:r>
          </w:p>
        </w:tc>
      </w:tr>
      <w:tr w:rsidR="00867694" w:rsidRPr="00BD269D" w14:paraId="16C9572C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5715314A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Data de Criação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10CE5B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29/05/2017</w:t>
            </w:r>
          </w:p>
        </w:tc>
      </w:tr>
      <w:tr w:rsidR="00867694" w:rsidRPr="00BD269D" w14:paraId="686F65A6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4521EBDB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Versão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62053A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1.5</w:t>
            </w:r>
          </w:p>
        </w:tc>
      </w:tr>
      <w:tr w:rsidR="00867694" w:rsidRPr="00BD269D" w14:paraId="588674E4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149B7A82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Descrição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B7819A" w14:textId="551CE5F6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O sistema terá uma tela de loggin, par</w:t>
            </w:r>
            <w:r w:rsidR="00727A19">
              <w:t>a</w:t>
            </w:r>
            <w:r w:rsidRPr="00BD269D">
              <w:t xml:space="preserve"> identificar o usuário </w:t>
            </w:r>
            <w:proofErr w:type="spellStart"/>
            <w:r w:rsidRPr="00BD269D">
              <w:t>logado</w:t>
            </w:r>
            <w:proofErr w:type="spellEnd"/>
            <w:r w:rsidRPr="00BD269D">
              <w:t>.</w:t>
            </w:r>
          </w:p>
          <w:p w14:paraId="3829E0C7" w14:textId="77777777" w:rsidR="00867694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O sistema de loggin, contará com suporte por e-mail para o admin</w:t>
            </w:r>
            <w:r w:rsidR="005E3D24">
              <w:t>i</w:t>
            </w:r>
            <w:r w:rsidRPr="00BD269D">
              <w:t>strador do sistema em caso de perda/reset de senha. Com SLA de oito (8) horas para o retorno.</w:t>
            </w:r>
          </w:p>
          <w:p w14:paraId="39F3C983" w14:textId="4F6FD047" w:rsidR="0079632B" w:rsidRPr="00BD269D" w:rsidRDefault="0079632B" w:rsidP="004C6FE0">
            <w:pPr>
              <w:pStyle w:val="PSDS-CorpodeTexto"/>
              <w:snapToGrid w:val="0"/>
              <w:ind w:firstLine="0"/>
              <w:jc w:val="left"/>
            </w:pPr>
          </w:p>
        </w:tc>
      </w:tr>
    </w:tbl>
    <w:p w14:paraId="393F218D" w14:textId="77777777" w:rsidR="00867694" w:rsidRPr="00BD269D" w:rsidRDefault="00867694" w:rsidP="00867694">
      <w:pPr>
        <w:pStyle w:val="PSDS-MarcadoresNivel1"/>
        <w:numPr>
          <w:ilvl w:val="0"/>
          <w:numId w:val="0"/>
        </w:numPr>
      </w:pPr>
    </w:p>
    <w:p w14:paraId="45F6E614" w14:textId="77777777" w:rsidR="00867694" w:rsidRPr="00BD269D" w:rsidRDefault="00867694" w:rsidP="00867694">
      <w:pPr>
        <w:pStyle w:val="PSDS-MarcadoresNivel1"/>
        <w:numPr>
          <w:ilvl w:val="0"/>
          <w:numId w:val="13"/>
        </w:numPr>
      </w:pPr>
      <w:r w:rsidRPr="00BD269D">
        <w:rPr>
          <w:b/>
          <w:sz w:val="24"/>
          <w:szCs w:val="24"/>
        </w:rPr>
        <w:t>Usabilidade</w:t>
      </w:r>
    </w:p>
    <w:p w14:paraId="2BE56E86" w14:textId="77777777" w:rsidR="00867694" w:rsidRPr="00BD269D" w:rsidRDefault="00867694" w:rsidP="00867694">
      <w:pPr>
        <w:pStyle w:val="PSDS-MarcadoresNivel1"/>
        <w:numPr>
          <w:ilvl w:val="0"/>
          <w:numId w:val="0"/>
        </w:numPr>
      </w:pP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5275"/>
      </w:tblGrid>
      <w:tr w:rsidR="00867694" w:rsidRPr="00BD269D" w14:paraId="6FF95B33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1BCDDBAE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  <w:rPr>
                <w:b/>
              </w:rPr>
            </w:pPr>
            <w:r w:rsidRPr="00BD269D">
              <w:t>Identificador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716340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rPr>
                <w:b/>
              </w:rPr>
              <w:t>RN004</w:t>
            </w:r>
          </w:p>
        </w:tc>
      </w:tr>
      <w:tr w:rsidR="00867694" w:rsidRPr="00BD269D" w14:paraId="071318EB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4C2CA245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Nome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5A1CE3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Manual de treinamento</w:t>
            </w:r>
          </w:p>
        </w:tc>
      </w:tr>
      <w:tr w:rsidR="00867694" w:rsidRPr="00BD269D" w14:paraId="030476AB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02AFAACB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Modulo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37E2CC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1</w:t>
            </w:r>
          </w:p>
        </w:tc>
      </w:tr>
      <w:tr w:rsidR="00867694" w:rsidRPr="00BD269D" w14:paraId="56D3DB6B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5D493E55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Data de Criação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E93645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29/05/2017</w:t>
            </w:r>
          </w:p>
        </w:tc>
      </w:tr>
      <w:tr w:rsidR="00867694" w:rsidRPr="00BD269D" w14:paraId="11F5D7FF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1895765C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Versão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EA5CC6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1.5</w:t>
            </w:r>
          </w:p>
        </w:tc>
      </w:tr>
      <w:tr w:rsidR="00867694" w:rsidRPr="00BD269D" w14:paraId="67B016B2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1F6C10BB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Descrição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5E4E8E" w14:textId="77777777" w:rsidR="00867694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O sistema deverá ter um manual de treinamento com instruções básicas de usabilidade para professores e alunos, com fácil acesso através de um help dentro do próprio sistema.</w:t>
            </w:r>
          </w:p>
          <w:p w14:paraId="0FCA872A" w14:textId="77777777" w:rsidR="00B80BBD" w:rsidRPr="00BD269D" w:rsidRDefault="00B80BBD" w:rsidP="004C6FE0">
            <w:pPr>
              <w:pStyle w:val="PSDS-CorpodeTexto"/>
              <w:snapToGrid w:val="0"/>
              <w:ind w:firstLine="0"/>
              <w:jc w:val="left"/>
            </w:pPr>
          </w:p>
        </w:tc>
      </w:tr>
    </w:tbl>
    <w:p w14:paraId="69638C98" w14:textId="77777777" w:rsidR="00867694" w:rsidRPr="00BD269D" w:rsidRDefault="00867694" w:rsidP="00867694">
      <w:pPr>
        <w:pStyle w:val="PSDS-MarcadoresNivel1"/>
        <w:numPr>
          <w:ilvl w:val="0"/>
          <w:numId w:val="0"/>
        </w:numPr>
      </w:pPr>
    </w:p>
    <w:p w14:paraId="2B158C92" w14:textId="77777777" w:rsidR="00867694" w:rsidRPr="00BD269D" w:rsidRDefault="00867694" w:rsidP="00867694">
      <w:pPr>
        <w:pStyle w:val="PSDS-MarcadoresNivel1"/>
        <w:numPr>
          <w:ilvl w:val="0"/>
          <w:numId w:val="13"/>
        </w:numPr>
      </w:pPr>
      <w:r w:rsidRPr="00BD269D">
        <w:rPr>
          <w:b/>
          <w:sz w:val="24"/>
          <w:szCs w:val="24"/>
        </w:rPr>
        <w:t>Compatibilidade</w:t>
      </w:r>
    </w:p>
    <w:p w14:paraId="74BE7F59" w14:textId="77777777" w:rsidR="00867694" w:rsidRPr="00BD269D" w:rsidRDefault="00867694" w:rsidP="00867694">
      <w:pPr>
        <w:pStyle w:val="PSDS-MarcadoresNivel1"/>
        <w:numPr>
          <w:ilvl w:val="0"/>
          <w:numId w:val="0"/>
        </w:numPr>
      </w:pP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5275"/>
      </w:tblGrid>
      <w:tr w:rsidR="00867694" w:rsidRPr="00BD269D" w14:paraId="5F9E9653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4B287005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  <w:rPr>
                <w:b/>
              </w:rPr>
            </w:pPr>
            <w:r w:rsidRPr="00BD269D">
              <w:t>Identificador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5E3EDD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rPr>
                <w:b/>
              </w:rPr>
              <w:t>RN005</w:t>
            </w:r>
          </w:p>
        </w:tc>
      </w:tr>
      <w:tr w:rsidR="00867694" w:rsidRPr="00BD269D" w14:paraId="2477E3B8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61F9D986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Nome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1ACEAF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Compatibilidade com sistemas legado</w:t>
            </w:r>
          </w:p>
        </w:tc>
      </w:tr>
      <w:tr w:rsidR="00867694" w:rsidRPr="00BD269D" w14:paraId="1A95CB43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2667E303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Modulo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7CA368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1</w:t>
            </w:r>
          </w:p>
        </w:tc>
      </w:tr>
      <w:tr w:rsidR="00867694" w:rsidRPr="00BD269D" w14:paraId="5B17E802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7FA39431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Data de Criação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790740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29/05/2017</w:t>
            </w:r>
          </w:p>
        </w:tc>
      </w:tr>
      <w:tr w:rsidR="00867694" w:rsidRPr="00BD269D" w14:paraId="41A829B5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3F2C72B0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Versão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389B3D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1.5</w:t>
            </w:r>
          </w:p>
        </w:tc>
      </w:tr>
      <w:tr w:rsidR="00867694" w:rsidRPr="00BD269D" w14:paraId="00372D40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6B54E795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Descrição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8F7A2C" w14:textId="77777777" w:rsidR="00867694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O sistema deverá ter compatibilidade com sistemas legados já implementados na instituição de ensino.</w:t>
            </w:r>
          </w:p>
          <w:p w14:paraId="2483B334" w14:textId="77777777" w:rsidR="009712FB" w:rsidRDefault="009712FB" w:rsidP="004C6FE0">
            <w:pPr>
              <w:pStyle w:val="PSDS-CorpodeTexto"/>
              <w:snapToGrid w:val="0"/>
              <w:ind w:firstLine="0"/>
              <w:jc w:val="left"/>
            </w:pPr>
            <w:r>
              <w:t xml:space="preserve">Fazendo comunicação através de API </w:t>
            </w:r>
            <w:proofErr w:type="spellStart"/>
            <w:r>
              <w:t>Rest</w:t>
            </w:r>
            <w:proofErr w:type="spellEnd"/>
            <w:r>
              <w:t xml:space="preserve"> com a comunicação de dados JSON.</w:t>
            </w:r>
          </w:p>
          <w:p w14:paraId="33452F5F" w14:textId="38A06484" w:rsidR="00517C1C" w:rsidRPr="00BD269D" w:rsidRDefault="00517C1C" w:rsidP="004C6FE0">
            <w:pPr>
              <w:pStyle w:val="PSDS-CorpodeTexto"/>
              <w:snapToGrid w:val="0"/>
              <w:ind w:firstLine="0"/>
              <w:jc w:val="left"/>
            </w:pPr>
          </w:p>
        </w:tc>
      </w:tr>
    </w:tbl>
    <w:p w14:paraId="5FCFACA4" w14:textId="77777777" w:rsidR="00867694" w:rsidRPr="00BD269D" w:rsidRDefault="00867694" w:rsidP="00867694">
      <w:pPr>
        <w:pStyle w:val="PSDS-MarcadoresNivel1"/>
        <w:numPr>
          <w:ilvl w:val="0"/>
          <w:numId w:val="0"/>
        </w:numPr>
        <w:ind w:left="709"/>
      </w:pPr>
    </w:p>
    <w:p w14:paraId="3D1EF8DB" w14:textId="77777777" w:rsidR="00867694" w:rsidRPr="00BD269D" w:rsidRDefault="00867694" w:rsidP="00867694">
      <w:pPr>
        <w:widowControl/>
        <w:suppressAutoHyphens w:val="0"/>
        <w:rPr>
          <w:b/>
          <w:sz w:val="24"/>
        </w:rPr>
      </w:pPr>
      <w:r w:rsidRPr="00BD269D">
        <w:br w:type="page"/>
      </w:r>
    </w:p>
    <w:p w14:paraId="683DB349" w14:textId="77777777" w:rsidR="00867694" w:rsidRPr="00BD269D" w:rsidRDefault="00867694" w:rsidP="00867694">
      <w:pPr>
        <w:pStyle w:val="PSDS-MarcadoresNivel1"/>
        <w:numPr>
          <w:ilvl w:val="0"/>
          <w:numId w:val="13"/>
        </w:numPr>
      </w:pPr>
      <w:r w:rsidRPr="00BD269D">
        <w:rPr>
          <w:b/>
          <w:sz w:val="24"/>
          <w:szCs w:val="24"/>
        </w:rPr>
        <w:lastRenderedPageBreak/>
        <w:t>Operacional</w:t>
      </w:r>
    </w:p>
    <w:p w14:paraId="2213ED89" w14:textId="77777777" w:rsidR="00867694" w:rsidRPr="00BD269D" w:rsidRDefault="00867694" w:rsidP="00867694">
      <w:pPr>
        <w:pStyle w:val="PSDS-MarcadoresNivel1"/>
        <w:numPr>
          <w:ilvl w:val="0"/>
          <w:numId w:val="0"/>
        </w:numPr>
      </w:pP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5275"/>
      </w:tblGrid>
      <w:tr w:rsidR="00867694" w:rsidRPr="00BD269D" w14:paraId="3309FEB7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718C5777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  <w:rPr>
                <w:b/>
              </w:rPr>
            </w:pPr>
            <w:r w:rsidRPr="00BD269D">
              <w:t>Identificador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046100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rPr>
                <w:b/>
              </w:rPr>
              <w:t>RN006</w:t>
            </w:r>
          </w:p>
        </w:tc>
      </w:tr>
      <w:tr w:rsidR="00867694" w:rsidRPr="00BD269D" w14:paraId="786FC481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217D716C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Nome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7505E3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Manutenção do sistema</w:t>
            </w:r>
          </w:p>
        </w:tc>
      </w:tr>
      <w:tr w:rsidR="00867694" w:rsidRPr="00BD269D" w14:paraId="3BFA2174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72D29068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Modulo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FAD640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1</w:t>
            </w:r>
          </w:p>
        </w:tc>
      </w:tr>
      <w:tr w:rsidR="00867694" w:rsidRPr="00BD269D" w14:paraId="028E1A26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05E22E92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Data de Criação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2138D5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29/05/2017</w:t>
            </w:r>
          </w:p>
        </w:tc>
      </w:tr>
      <w:tr w:rsidR="00867694" w:rsidRPr="00BD269D" w14:paraId="17B6CC63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208DE452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Versão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7CE053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1.5</w:t>
            </w:r>
          </w:p>
        </w:tc>
      </w:tr>
      <w:tr w:rsidR="00867694" w:rsidRPr="00BD269D" w14:paraId="4C479E69" w14:textId="77777777" w:rsidTr="00DF471E">
        <w:trPr>
          <w:trHeight w:val="394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5ACBABBC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Descrição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AAC968" w14:textId="77777777" w:rsidR="00867694" w:rsidRDefault="00867694" w:rsidP="004C6FE0">
            <w:pPr>
              <w:pStyle w:val="PSDS-MarcadoresNivel1"/>
              <w:numPr>
                <w:ilvl w:val="0"/>
                <w:numId w:val="0"/>
              </w:numPr>
            </w:pPr>
            <w:r w:rsidRPr="00BD269D">
              <w:t>Teremos somente um administrador para efetuar possíveis manutenções no sistema.</w:t>
            </w:r>
          </w:p>
          <w:p w14:paraId="528826DC" w14:textId="77777777" w:rsidR="00DF471E" w:rsidRPr="00BD269D" w:rsidRDefault="00DF471E" w:rsidP="004C6FE0">
            <w:pPr>
              <w:pStyle w:val="PSDS-MarcadoresNivel1"/>
              <w:numPr>
                <w:ilvl w:val="0"/>
                <w:numId w:val="0"/>
              </w:numPr>
            </w:pPr>
          </w:p>
        </w:tc>
      </w:tr>
    </w:tbl>
    <w:p w14:paraId="72950FD6" w14:textId="77777777" w:rsidR="00867694" w:rsidRPr="00BD269D" w:rsidRDefault="00867694" w:rsidP="00867694">
      <w:pPr>
        <w:pStyle w:val="PSDS-MarcadoresNivel1"/>
        <w:numPr>
          <w:ilvl w:val="0"/>
          <w:numId w:val="0"/>
        </w:numPr>
      </w:pPr>
    </w:p>
    <w:p w14:paraId="5B8D81F2" w14:textId="77777777" w:rsidR="00867694" w:rsidRPr="00BD269D" w:rsidRDefault="00867694" w:rsidP="00867694">
      <w:pPr>
        <w:pStyle w:val="PSDS-MarcadoresNivel1"/>
        <w:numPr>
          <w:ilvl w:val="0"/>
          <w:numId w:val="13"/>
        </w:numPr>
      </w:pPr>
      <w:r w:rsidRPr="00BD269D">
        <w:rPr>
          <w:b/>
          <w:sz w:val="24"/>
          <w:szCs w:val="24"/>
        </w:rPr>
        <w:t>Tecnológica</w:t>
      </w:r>
    </w:p>
    <w:p w14:paraId="5EBF0ED5" w14:textId="77777777" w:rsidR="00867694" w:rsidRPr="00BD269D" w:rsidRDefault="00867694" w:rsidP="00867694">
      <w:pPr>
        <w:pStyle w:val="PSDS-MarcadoresNivel1"/>
        <w:numPr>
          <w:ilvl w:val="0"/>
          <w:numId w:val="0"/>
        </w:numPr>
      </w:pP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5275"/>
      </w:tblGrid>
      <w:tr w:rsidR="00867694" w:rsidRPr="00BD269D" w14:paraId="10C5DFB7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62A8ED20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  <w:rPr>
                <w:b/>
              </w:rPr>
            </w:pPr>
            <w:r w:rsidRPr="00BD269D">
              <w:t>Identificador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9DC61C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rPr>
                <w:b/>
              </w:rPr>
              <w:t>RN007</w:t>
            </w:r>
          </w:p>
        </w:tc>
      </w:tr>
      <w:tr w:rsidR="00867694" w:rsidRPr="00BD269D" w14:paraId="04347E7E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12242428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Nome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8BE09C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Tecnologia Empregada</w:t>
            </w:r>
          </w:p>
        </w:tc>
      </w:tr>
      <w:tr w:rsidR="00867694" w:rsidRPr="00BD269D" w14:paraId="30666C66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6CE555A1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Modulo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12E19F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1</w:t>
            </w:r>
          </w:p>
        </w:tc>
      </w:tr>
      <w:tr w:rsidR="00867694" w:rsidRPr="00BD269D" w14:paraId="2F8B257A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64596483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Data de Criação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71DF2A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29/05/2017</w:t>
            </w:r>
          </w:p>
        </w:tc>
      </w:tr>
      <w:tr w:rsidR="00867694" w:rsidRPr="00BD269D" w14:paraId="406494FE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08297D49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Versão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B80355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1.5</w:t>
            </w:r>
          </w:p>
        </w:tc>
      </w:tr>
      <w:tr w:rsidR="00867694" w:rsidRPr="00BD269D" w14:paraId="7DF21C85" w14:textId="77777777" w:rsidTr="008C5F34">
        <w:trPr>
          <w:trHeight w:val="1317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6DB4A831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Descrição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A54A6C" w14:textId="77777777" w:rsidR="00867694" w:rsidRPr="00BD269D" w:rsidRDefault="00867694" w:rsidP="004C6FE0">
            <w:pPr>
              <w:pStyle w:val="PSDS-MarcadoresNivel1"/>
              <w:numPr>
                <w:ilvl w:val="0"/>
                <w:numId w:val="0"/>
              </w:numPr>
              <w:rPr>
                <w:b/>
              </w:rPr>
            </w:pPr>
            <w:r w:rsidRPr="00BD269D">
              <w:t>O sistema só poderá ser executado na rede da universidade.</w:t>
            </w:r>
          </w:p>
          <w:p w14:paraId="4E24FD5B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Deverá ser web, podendo ser desenvolvido nas seguintes linguagens Java, Python ou Ruby. Deverá utilizar framework de fácil empregabilidade e de ampla usabilidade.</w:t>
            </w:r>
          </w:p>
          <w:p w14:paraId="139A8300" w14:textId="77777777" w:rsidR="00867694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 xml:space="preserve">Deverá ter banco de dados relacional podendo ser: MySQL ou </w:t>
            </w:r>
            <w:proofErr w:type="spellStart"/>
            <w:r w:rsidRPr="00BD269D">
              <w:t>SQLite</w:t>
            </w:r>
            <w:proofErr w:type="spellEnd"/>
            <w:r w:rsidRPr="00BD269D">
              <w:t>.</w:t>
            </w:r>
          </w:p>
          <w:p w14:paraId="4FA8131D" w14:textId="4F2CD059" w:rsidR="008C5F34" w:rsidRPr="00BD269D" w:rsidRDefault="008C5F34" w:rsidP="004C6FE0">
            <w:pPr>
              <w:pStyle w:val="PSDS-CorpodeTexto"/>
              <w:snapToGrid w:val="0"/>
              <w:ind w:firstLine="0"/>
              <w:jc w:val="left"/>
            </w:pPr>
          </w:p>
        </w:tc>
      </w:tr>
    </w:tbl>
    <w:p w14:paraId="4C3D041D" w14:textId="77777777" w:rsidR="00867694" w:rsidRPr="00BD269D" w:rsidRDefault="00867694" w:rsidP="00867694">
      <w:pPr>
        <w:pStyle w:val="PSDS-CorpodeTexto"/>
        <w:ind w:firstLine="0"/>
        <w:rPr>
          <w:i/>
        </w:rPr>
      </w:pPr>
    </w:p>
    <w:p w14:paraId="5BD3B8A8" w14:textId="77777777" w:rsidR="00867694" w:rsidRPr="00BD269D" w:rsidRDefault="00867694" w:rsidP="00867694">
      <w:pPr>
        <w:pStyle w:val="PSDS-MarcadoresNivel1"/>
        <w:numPr>
          <w:ilvl w:val="0"/>
          <w:numId w:val="13"/>
        </w:numPr>
      </w:pPr>
      <w:r w:rsidRPr="00BD269D">
        <w:rPr>
          <w:b/>
          <w:sz w:val="24"/>
          <w:szCs w:val="24"/>
        </w:rPr>
        <w:t>Organizacional</w:t>
      </w:r>
    </w:p>
    <w:p w14:paraId="645FE2FD" w14:textId="77777777" w:rsidR="00867694" w:rsidRPr="00BD269D" w:rsidRDefault="00867694" w:rsidP="00867694">
      <w:pPr>
        <w:pStyle w:val="PSDS-CorpodeTexto"/>
        <w:ind w:firstLine="0"/>
        <w:rPr>
          <w:i/>
        </w:rPr>
      </w:pP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5275"/>
      </w:tblGrid>
      <w:tr w:rsidR="00867694" w:rsidRPr="00BD269D" w14:paraId="0D5D091C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4D93FB92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  <w:rPr>
                <w:b/>
              </w:rPr>
            </w:pPr>
            <w:r w:rsidRPr="00BD269D">
              <w:t>Identificador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26ECF3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rPr>
                <w:b/>
              </w:rPr>
              <w:t>RN008</w:t>
            </w:r>
          </w:p>
        </w:tc>
      </w:tr>
      <w:tr w:rsidR="00867694" w:rsidRPr="00BD269D" w14:paraId="4D954484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4533410D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Nome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536D4F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Estrutura do projeto</w:t>
            </w:r>
          </w:p>
        </w:tc>
      </w:tr>
      <w:tr w:rsidR="00867694" w:rsidRPr="00BD269D" w14:paraId="33507DDC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72726D77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Modulo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DE758D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1</w:t>
            </w:r>
          </w:p>
        </w:tc>
      </w:tr>
      <w:tr w:rsidR="00867694" w:rsidRPr="00BD269D" w14:paraId="0803ACC8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31F94062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Data de Criação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27B2D0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29/05/2017</w:t>
            </w:r>
          </w:p>
        </w:tc>
      </w:tr>
      <w:tr w:rsidR="00867694" w:rsidRPr="00BD269D" w14:paraId="51BE2984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1008389F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Versão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70D593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1.5</w:t>
            </w:r>
          </w:p>
        </w:tc>
      </w:tr>
      <w:tr w:rsidR="00867694" w:rsidRPr="00BD269D" w14:paraId="535F93E6" w14:textId="77777777" w:rsidTr="004C6FE0">
        <w:trPr>
          <w:trHeight w:val="3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074B80E0" w14:textId="77777777" w:rsidR="00867694" w:rsidRPr="00BD269D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Descrição</w:t>
            </w:r>
          </w:p>
        </w:tc>
        <w:tc>
          <w:tcPr>
            <w:tcW w:w="5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06477D" w14:textId="77777777" w:rsidR="00867694" w:rsidRDefault="00867694" w:rsidP="004C6FE0">
            <w:pPr>
              <w:pStyle w:val="PSDS-CorpodeTexto"/>
              <w:snapToGrid w:val="0"/>
              <w:ind w:firstLine="0"/>
              <w:jc w:val="left"/>
            </w:pPr>
            <w:r w:rsidRPr="00BD269D">
              <w:t>O processo de desenvolvimento do sistema e os documentos a serem entregues deverão estar de acordo com o processo e os produtos a serem entregues definidos na 1º ata de reunião.</w:t>
            </w:r>
          </w:p>
          <w:p w14:paraId="769BD5A2" w14:textId="77777777" w:rsidR="00FB151A" w:rsidRPr="00BD269D" w:rsidRDefault="00FB151A" w:rsidP="004C6FE0">
            <w:pPr>
              <w:pStyle w:val="PSDS-CorpodeTexto"/>
              <w:snapToGrid w:val="0"/>
              <w:ind w:firstLine="0"/>
              <w:jc w:val="left"/>
            </w:pPr>
          </w:p>
        </w:tc>
      </w:tr>
    </w:tbl>
    <w:p w14:paraId="14B9B5B3" w14:textId="77777777" w:rsidR="00867694" w:rsidRPr="00BD269D" w:rsidRDefault="00867694" w:rsidP="00867694">
      <w:pPr>
        <w:pStyle w:val="PSDS-CorpodeTexto"/>
      </w:pPr>
    </w:p>
    <w:p w14:paraId="6DFBF315" w14:textId="75A9626A" w:rsidR="00867694" w:rsidRDefault="0065282B" w:rsidP="0065282B">
      <w:pPr>
        <w:widowControl/>
        <w:suppressAutoHyphens w:val="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88D411D" w14:textId="469ED658" w:rsidR="006857C6" w:rsidRPr="00BD269D" w:rsidRDefault="006857C6" w:rsidP="006857C6">
      <w:pPr>
        <w:pStyle w:val="PSDS-MarcadoresNivel1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lastRenderedPageBreak/>
        <w:t>Interface Visual</w:t>
      </w:r>
    </w:p>
    <w:p w14:paraId="3018B3FA" w14:textId="77777777" w:rsidR="006857C6" w:rsidRPr="00BD269D" w:rsidRDefault="006857C6" w:rsidP="006857C6">
      <w:pPr>
        <w:pStyle w:val="PSDS-MarcadoresNivel1"/>
        <w:numPr>
          <w:ilvl w:val="0"/>
          <w:numId w:val="0"/>
        </w:numPr>
        <w:rPr>
          <w:b/>
          <w:sz w:val="24"/>
          <w:szCs w:val="24"/>
        </w:rPr>
      </w:pPr>
    </w:p>
    <w:p w14:paraId="56D35CBD" w14:textId="4B095846" w:rsidR="006857C6" w:rsidRPr="00BD269D" w:rsidRDefault="006857C6" w:rsidP="006857C6">
      <w:pPr>
        <w:pStyle w:val="PSDS-MarcadoresNivel3"/>
        <w:numPr>
          <w:ilvl w:val="0"/>
          <w:numId w:val="0"/>
        </w:numPr>
        <w:tabs>
          <w:tab w:val="left" w:pos="360"/>
        </w:tabs>
        <w:ind w:left="1440" w:hanging="720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t>10.1. Baixa Fidelidade</w:t>
      </w:r>
    </w:p>
    <w:p w14:paraId="0599B158" w14:textId="06AB81BC" w:rsidR="006857C6" w:rsidRPr="00BD269D" w:rsidRDefault="00077EE7" w:rsidP="006857C6">
      <w:pPr>
        <w:pStyle w:val="PSDS-MarcadoresNivel2"/>
        <w:tabs>
          <w:tab w:val="left" w:pos="360"/>
        </w:tabs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9CC78F" wp14:editId="25A0B6FB">
                <wp:simplePos x="0" y="0"/>
                <wp:positionH relativeFrom="column">
                  <wp:posOffset>-504190</wp:posOffset>
                </wp:positionH>
                <wp:positionV relativeFrom="paragraph">
                  <wp:posOffset>5556885</wp:posOffset>
                </wp:positionV>
                <wp:extent cx="7048500" cy="298450"/>
                <wp:effectExtent l="0" t="0" r="0" b="0"/>
                <wp:wrapSquare wrapText="bothSides"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0" cy="298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1CC537C" w14:textId="5471A059" w:rsidR="001F4DC9" w:rsidRPr="00405403" w:rsidRDefault="001F4DC9" w:rsidP="00077EE7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Tela de Loggin - Baixa Fidelidade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9CC78F" id="_x0000_t202" coordsize="21600,21600" o:spt="202" path="m0,0l0,21600,21600,21600,21600,0xe">
                <v:stroke joinstyle="miter"/>
                <v:path gradientshapeok="t" o:connecttype="rect"/>
              </v:shapetype>
              <v:shape id="Caixa de Texto 39" o:spid="_x0000_s1026" type="#_x0000_t202" style="position:absolute;margin-left:-39.7pt;margin-top:437.55pt;width:555pt;height:23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" stroked="f">
                <v:textbox style="mso-fit-shape-to-text:t" inset="0,0,0,0">
                  <w:txbxContent>
                    <w:p w14:paraId="31CC537C" w14:textId="5471A059" w:rsidR="001F4DC9" w:rsidRPr="00405403" w:rsidRDefault="001F4DC9" w:rsidP="00077EE7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Tela de Loggin - Baixa Fidelidade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1BC5">
        <w:rPr>
          <w:b/>
          <w:noProof/>
        </w:rPr>
        <w:drawing>
          <wp:anchor distT="0" distB="0" distL="114300" distR="114300" simplePos="0" relativeHeight="251687936" behindDoc="0" locked="0" layoutInCell="1" allowOverlap="1" wp14:anchorId="302B7423" wp14:editId="4863702F">
            <wp:simplePos x="0" y="0"/>
            <wp:positionH relativeFrom="column">
              <wp:posOffset>-504190</wp:posOffset>
            </wp:positionH>
            <wp:positionV relativeFrom="paragraph">
              <wp:posOffset>171450</wp:posOffset>
            </wp:positionV>
            <wp:extent cx="7048500" cy="5328285"/>
            <wp:effectExtent l="0" t="0" r="12700" b="5715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ow_fidelity_log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C45D4" w14:textId="22659739" w:rsidR="006857C6" w:rsidRPr="00BD269D" w:rsidRDefault="006857C6" w:rsidP="006857C6">
      <w:pPr>
        <w:pStyle w:val="PSDS-MarcadoresNivel2"/>
        <w:tabs>
          <w:tab w:val="left" w:pos="360"/>
        </w:tabs>
        <w:rPr>
          <w:b/>
        </w:rPr>
      </w:pPr>
    </w:p>
    <w:p w14:paraId="07617469" w14:textId="1370AA51" w:rsidR="006857C6" w:rsidRPr="00BD269D" w:rsidRDefault="006857C6" w:rsidP="006857C6">
      <w:pPr>
        <w:widowControl/>
        <w:suppressAutoHyphens w:val="0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br w:type="page"/>
      </w:r>
    </w:p>
    <w:p w14:paraId="663D68B8" w14:textId="0CB45A3D" w:rsidR="006857C6" w:rsidRPr="00BD269D" w:rsidRDefault="00357E00" w:rsidP="006857C6">
      <w:pPr>
        <w:pStyle w:val="PSDS-MarcadoresNivel1"/>
        <w:numPr>
          <w:ilvl w:val="0"/>
          <w:numId w:val="0"/>
        </w:numPr>
        <w:ind w:left="709"/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F67DCB" wp14:editId="7444D851">
                <wp:simplePos x="0" y="0"/>
                <wp:positionH relativeFrom="column">
                  <wp:posOffset>-440690</wp:posOffset>
                </wp:positionH>
                <wp:positionV relativeFrom="paragraph">
                  <wp:posOffset>5385435</wp:posOffset>
                </wp:positionV>
                <wp:extent cx="7047865" cy="298450"/>
                <wp:effectExtent l="0" t="0" r="0" b="0"/>
                <wp:wrapSquare wrapText="bothSides"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7865" cy="298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BE2F3EB" w14:textId="068CEB32" w:rsidR="001F4DC9" w:rsidRPr="006A6D8B" w:rsidRDefault="001F4DC9" w:rsidP="00357E00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Tela da</w:t>
                            </w:r>
                            <w:r w:rsidRPr="00D72582">
                              <w:t xml:space="preserve"> </w:t>
                            </w:r>
                            <w:r>
                              <w:t>Home</w:t>
                            </w:r>
                            <w:r w:rsidRPr="00D72582">
                              <w:t xml:space="preserve"> - Baixa Fidelidade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67DCB" id="Caixa de Texto 40" o:spid="_x0000_s1027" type="#_x0000_t202" style="position:absolute;left:0;text-align:left;margin-left:-34.7pt;margin-top:424.05pt;width:554.95pt;height:23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" stroked="f">
                <v:textbox style="mso-fit-shape-to-text:t" inset="0,0,0,0">
                  <w:txbxContent>
                    <w:p w14:paraId="3BE2F3EB" w14:textId="068CEB32" w:rsidR="001F4DC9" w:rsidRPr="006A6D8B" w:rsidRDefault="001F4DC9" w:rsidP="00357E00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Tela da</w:t>
                      </w:r>
                      <w:r w:rsidRPr="00D72582">
                        <w:t xml:space="preserve"> </w:t>
                      </w:r>
                      <w:r>
                        <w:t>Home</w:t>
                      </w:r>
                      <w:r w:rsidRPr="00D72582">
                        <w:t xml:space="preserve"> - Baixa Fidelidade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2411" w:rsidRPr="00BD269D">
        <w:rPr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BB26376" wp14:editId="43920C1C">
            <wp:simplePos x="0" y="0"/>
            <wp:positionH relativeFrom="column">
              <wp:posOffset>-440690</wp:posOffset>
            </wp:positionH>
            <wp:positionV relativeFrom="paragraph">
              <wp:posOffset>0</wp:posOffset>
            </wp:positionV>
            <wp:extent cx="7047865" cy="5328285"/>
            <wp:effectExtent l="0" t="0" r="0" b="571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w_fidelity_ho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865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84F5AF" w14:textId="13CDBF4A" w:rsidR="006857C6" w:rsidRPr="00BD269D" w:rsidRDefault="006857C6">
      <w:pPr>
        <w:widowControl/>
        <w:suppressAutoHyphens w:val="0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br w:type="page"/>
      </w:r>
    </w:p>
    <w:p w14:paraId="205A5AF3" w14:textId="21D7CE5D" w:rsidR="006857C6" w:rsidRPr="00BD269D" w:rsidRDefault="00736F57">
      <w:pPr>
        <w:widowControl/>
        <w:suppressAutoHyphens w:val="0"/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F147C08" wp14:editId="7FE72C39">
                <wp:simplePos x="0" y="0"/>
                <wp:positionH relativeFrom="column">
                  <wp:posOffset>-605790</wp:posOffset>
                </wp:positionH>
                <wp:positionV relativeFrom="paragraph">
                  <wp:posOffset>5718175</wp:posOffset>
                </wp:positionV>
                <wp:extent cx="7237095" cy="298450"/>
                <wp:effectExtent l="0" t="0" r="0" b="0"/>
                <wp:wrapSquare wrapText="bothSides"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7095" cy="298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B233C94" w14:textId="21E14171" w:rsidR="001F4DC9" w:rsidRPr="009E0C02" w:rsidRDefault="001F4DC9" w:rsidP="00736F57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Tela de Inserir Questão</w:t>
                            </w:r>
                            <w:r w:rsidRPr="007E3641">
                              <w:t xml:space="preserve"> - Baixa Fidelidade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147C08" id="Caixa de Texto 41" o:spid="_x0000_s1028" type="#_x0000_t202" style="position:absolute;margin-left:-47.7pt;margin-top:450.25pt;width:569.85pt;height:23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" stroked="f">
                <v:textbox style="mso-fit-shape-to-text:t" inset="0,0,0,0">
                  <w:txbxContent>
                    <w:p w14:paraId="4B233C94" w14:textId="21E14171" w:rsidR="001F4DC9" w:rsidRPr="009E0C02" w:rsidRDefault="001F4DC9" w:rsidP="00736F57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Tela de Inserir Questão</w:t>
                      </w:r>
                      <w:r w:rsidRPr="007E3641">
                        <w:t xml:space="preserve"> - Baixa Fidelidade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26E1" w:rsidRPr="00BD269D">
        <w:rPr>
          <w:b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F7B1AAC" wp14:editId="08968AE4">
            <wp:simplePos x="0" y="0"/>
            <wp:positionH relativeFrom="column">
              <wp:posOffset>-605790</wp:posOffset>
            </wp:positionH>
            <wp:positionV relativeFrom="paragraph">
              <wp:posOffset>189865</wp:posOffset>
            </wp:positionV>
            <wp:extent cx="7237095" cy="547116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w_fidelity_inseri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7095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52A2B" w14:textId="4024D75D" w:rsidR="00115FD8" w:rsidRPr="00BD269D" w:rsidRDefault="00115FD8">
      <w:pPr>
        <w:widowControl/>
        <w:suppressAutoHyphens w:val="0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br w:type="page"/>
      </w:r>
    </w:p>
    <w:p w14:paraId="0910F1B6" w14:textId="430D7D76" w:rsidR="006857C6" w:rsidRPr="00BD269D" w:rsidRDefault="00AA06C9" w:rsidP="00115FD8">
      <w:pPr>
        <w:widowControl/>
        <w:suppressAutoHyphens w:val="0"/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92E005" wp14:editId="58A91CF2">
                <wp:simplePos x="0" y="0"/>
                <wp:positionH relativeFrom="column">
                  <wp:posOffset>-427990</wp:posOffset>
                </wp:positionH>
                <wp:positionV relativeFrom="paragraph">
                  <wp:posOffset>5560060</wp:posOffset>
                </wp:positionV>
                <wp:extent cx="7010400" cy="298450"/>
                <wp:effectExtent l="0" t="0" r="0" b="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0" cy="298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97971BE" w14:textId="1E19E467" w:rsidR="001F4DC9" w:rsidRPr="00CE714C" w:rsidRDefault="001F4DC9" w:rsidP="00AA06C9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Tela de Editar Questão</w:t>
                            </w:r>
                            <w:r w:rsidRPr="0038623A">
                              <w:t xml:space="preserve"> - Baixa Fidelidade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2E005" id="Caixa de Texto 42" o:spid="_x0000_s1029" type="#_x0000_t202" style="position:absolute;margin-left:-33.7pt;margin-top:437.8pt;width:552pt;height:23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" stroked="f">
                <v:textbox style="mso-fit-shape-to-text:t" inset="0,0,0,0">
                  <w:txbxContent>
                    <w:p w14:paraId="797971BE" w14:textId="1E19E467" w:rsidR="001F4DC9" w:rsidRPr="00CE714C" w:rsidRDefault="001F4DC9" w:rsidP="00AA06C9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Tela de Editar Questão</w:t>
                      </w:r>
                      <w:r w:rsidRPr="0038623A">
                        <w:t xml:space="preserve"> - Baixa Fidelidade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5FD8" w:rsidRPr="00BD269D">
        <w:rPr>
          <w:b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42347E8" wp14:editId="14752862">
            <wp:simplePos x="0" y="0"/>
            <wp:positionH relativeFrom="column">
              <wp:posOffset>-427990</wp:posOffset>
            </wp:positionH>
            <wp:positionV relativeFrom="paragraph">
              <wp:posOffset>241300</wp:posOffset>
            </wp:positionV>
            <wp:extent cx="7010400" cy="526161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w_fidelity_edit_ques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D6E12" w14:textId="2FA66177" w:rsidR="00D24342" w:rsidRPr="00BD269D" w:rsidRDefault="00D24342" w:rsidP="006857C6">
      <w:pPr>
        <w:pStyle w:val="PSDS-MarcadoresNivel1"/>
        <w:numPr>
          <w:ilvl w:val="0"/>
          <w:numId w:val="0"/>
        </w:numPr>
        <w:rPr>
          <w:b/>
          <w:sz w:val="24"/>
          <w:szCs w:val="24"/>
        </w:rPr>
      </w:pPr>
    </w:p>
    <w:p w14:paraId="2325C56F" w14:textId="6066F1CF" w:rsidR="00115FD8" w:rsidRPr="00BD269D" w:rsidRDefault="00115FD8">
      <w:pPr>
        <w:widowControl/>
        <w:suppressAutoHyphens w:val="0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br w:type="page"/>
      </w:r>
    </w:p>
    <w:p w14:paraId="7C50EBB9" w14:textId="1E564BD7" w:rsidR="00DB73B3" w:rsidRPr="00BD269D" w:rsidRDefault="007F472F">
      <w:pPr>
        <w:widowControl/>
        <w:suppressAutoHyphens w:val="0"/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FA82722" wp14:editId="20F22DC1">
                <wp:simplePos x="0" y="0"/>
                <wp:positionH relativeFrom="column">
                  <wp:posOffset>-516890</wp:posOffset>
                </wp:positionH>
                <wp:positionV relativeFrom="paragraph">
                  <wp:posOffset>5556885</wp:posOffset>
                </wp:positionV>
                <wp:extent cx="7188200" cy="298450"/>
                <wp:effectExtent l="0" t="0" r="0" b="0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8200" cy="298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2486DB" w14:textId="02D9D962" w:rsidR="001F4DC9" w:rsidRPr="00B028E0" w:rsidRDefault="001F4DC9" w:rsidP="007F472F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r w:rsidRPr="00C11517">
                              <w:t xml:space="preserve">Tela </w:t>
                            </w:r>
                            <w:r>
                              <w:t>de Gerar Prova</w:t>
                            </w:r>
                            <w:r w:rsidRPr="00C11517">
                              <w:t xml:space="preserve"> - Baixa Fidelidade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82722" id="Caixa de Texto 43" o:spid="_x0000_s1030" type="#_x0000_t202" style="position:absolute;margin-left:-40.7pt;margin-top:437.55pt;width:566pt;height:23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" stroked="f">
                <v:textbox style="mso-fit-shape-to-text:t" inset="0,0,0,0">
                  <w:txbxContent>
                    <w:p w14:paraId="122486DB" w14:textId="02D9D962" w:rsidR="001F4DC9" w:rsidRPr="00B028E0" w:rsidRDefault="001F4DC9" w:rsidP="007F472F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 w:rsidRPr="00C11517">
                        <w:t xml:space="preserve">Tela </w:t>
                      </w:r>
                      <w:r>
                        <w:t>de Gerar Prova</w:t>
                      </w:r>
                      <w:r w:rsidRPr="00C11517">
                        <w:t xml:space="preserve"> - Baixa Fidelidade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7B00">
        <w:rPr>
          <w:b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30A91466" wp14:editId="0A784D69">
            <wp:simplePos x="0" y="0"/>
            <wp:positionH relativeFrom="column">
              <wp:posOffset>-516890</wp:posOffset>
            </wp:positionH>
            <wp:positionV relativeFrom="paragraph">
              <wp:posOffset>165100</wp:posOffset>
            </wp:positionV>
            <wp:extent cx="7188200" cy="5334635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ow_fidelity_generate_proo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3B3" w:rsidRPr="00BD269D">
        <w:rPr>
          <w:b/>
          <w:sz w:val="24"/>
          <w:szCs w:val="24"/>
        </w:rPr>
        <w:br w:type="page"/>
      </w:r>
    </w:p>
    <w:p w14:paraId="4F74D3DD" w14:textId="7C44D61B" w:rsidR="00A05738" w:rsidRDefault="007F472F">
      <w:pPr>
        <w:widowControl/>
        <w:suppressAutoHyphens w:val="0"/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D6B268" wp14:editId="02872F81">
                <wp:simplePos x="0" y="0"/>
                <wp:positionH relativeFrom="column">
                  <wp:posOffset>-339090</wp:posOffset>
                </wp:positionH>
                <wp:positionV relativeFrom="paragraph">
                  <wp:posOffset>5365750</wp:posOffset>
                </wp:positionV>
                <wp:extent cx="7005320" cy="298450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5320" cy="298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4758377" w14:textId="12459C6F" w:rsidR="001F4DC9" w:rsidRPr="00C231DF" w:rsidRDefault="001F4DC9" w:rsidP="007F472F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Tela de Gerar Simulado</w:t>
                            </w:r>
                            <w:r w:rsidRPr="00747AD7">
                              <w:t xml:space="preserve"> - Baixa Fidelidade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6B268" id="Caixa de Texto 44" o:spid="_x0000_s1031" type="#_x0000_t202" style="position:absolute;margin-left:-26.7pt;margin-top:422.5pt;width:551.6pt;height:23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" stroked="f">
                <v:textbox style="mso-fit-shape-to-text:t" inset="0,0,0,0">
                  <w:txbxContent>
                    <w:p w14:paraId="04758377" w14:textId="12459C6F" w:rsidR="001F4DC9" w:rsidRPr="00C231DF" w:rsidRDefault="001F4DC9" w:rsidP="007F472F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Tela de Gerar Simulado</w:t>
                      </w:r>
                      <w:r w:rsidRPr="00747AD7">
                        <w:t xml:space="preserve"> - Baixa Fidelidade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063B">
        <w:rPr>
          <w:b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C8582A6" wp14:editId="3B82C917">
            <wp:simplePos x="0" y="0"/>
            <wp:positionH relativeFrom="column">
              <wp:posOffset>-339090</wp:posOffset>
            </wp:positionH>
            <wp:positionV relativeFrom="paragraph">
              <wp:posOffset>12700</wp:posOffset>
            </wp:positionV>
            <wp:extent cx="7005320" cy="5295900"/>
            <wp:effectExtent l="0" t="0" r="5080" b="1270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ow_fidelity_generate_simulat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532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5738">
        <w:rPr>
          <w:b/>
          <w:sz w:val="24"/>
          <w:szCs w:val="24"/>
        </w:rPr>
        <w:br w:type="page"/>
      </w:r>
    </w:p>
    <w:p w14:paraId="2B7D95F8" w14:textId="4A026FF5" w:rsidR="008B147F" w:rsidRDefault="00545589">
      <w:pPr>
        <w:widowControl/>
        <w:suppressAutoHyphens w:val="0"/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8DDE39" wp14:editId="29A6CEEC">
                <wp:simplePos x="0" y="0"/>
                <wp:positionH relativeFrom="column">
                  <wp:posOffset>-488950</wp:posOffset>
                </wp:positionH>
                <wp:positionV relativeFrom="paragraph">
                  <wp:posOffset>5276850</wp:posOffset>
                </wp:positionV>
                <wp:extent cx="6903720" cy="298450"/>
                <wp:effectExtent l="0" t="0" r="0" b="0"/>
                <wp:wrapSquare wrapText="bothSides"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3720" cy="298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45E5E0" w14:textId="5465FC6E" w:rsidR="001F4DC9" w:rsidRPr="003073DC" w:rsidRDefault="001F4DC9" w:rsidP="00545589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Tela de Consultar</w:t>
                            </w:r>
                            <w:r w:rsidRPr="00523D96">
                              <w:t xml:space="preserve"> - Baixa Fidelidade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DDE39" id="Caixa de Texto 45" o:spid="_x0000_s1032" type="#_x0000_t202" style="position:absolute;margin-left:-38.5pt;margin-top:415.5pt;width:543.6pt;height:23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" stroked="f">
                <v:textbox style="mso-fit-shape-to-text:t" inset="0,0,0,0">
                  <w:txbxContent>
                    <w:p w14:paraId="3945E5E0" w14:textId="5465FC6E" w:rsidR="001F4DC9" w:rsidRPr="003073DC" w:rsidRDefault="001F4DC9" w:rsidP="00545589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Tela de Consultar</w:t>
                      </w:r>
                      <w:r w:rsidRPr="00523D96">
                        <w:t xml:space="preserve"> - Baixa Fidelidade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147F">
        <w:rPr>
          <w:b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4A438B9" wp14:editId="76309749">
            <wp:simplePos x="0" y="0"/>
            <wp:positionH relativeFrom="column">
              <wp:posOffset>-488950</wp:posOffset>
            </wp:positionH>
            <wp:positionV relativeFrom="paragraph">
              <wp:posOffset>0</wp:posOffset>
            </wp:positionV>
            <wp:extent cx="6903720" cy="5219700"/>
            <wp:effectExtent l="0" t="0" r="5080" b="1270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w_fidelity_quer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47F">
        <w:rPr>
          <w:b/>
          <w:sz w:val="24"/>
          <w:szCs w:val="24"/>
        </w:rPr>
        <w:br w:type="page"/>
      </w:r>
    </w:p>
    <w:p w14:paraId="02BC26BB" w14:textId="71CEF443" w:rsidR="00420B10" w:rsidRPr="00BD269D" w:rsidRDefault="00420B10" w:rsidP="006E266D">
      <w:pPr>
        <w:pStyle w:val="PSDS-MarcadoresNivel3"/>
        <w:numPr>
          <w:ilvl w:val="0"/>
          <w:numId w:val="0"/>
        </w:numPr>
        <w:tabs>
          <w:tab w:val="left" w:pos="360"/>
        </w:tabs>
        <w:ind w:left="1440" w:hanging="720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lastRenderedPageBreak/>
        <w:t>10.2. Alta Fidelidade</w:t>
      </w:r>
    </w:p>
    <w:p w14:paraId="62D4D69E" w14:textId="2F20A329" w:rsidR="006E266D" w:rsidRPr="00BD269D" w:rsidRDefault="00545589" w:rsidP="006E266D">
      <w:pPr>
        <w:pStyle w:val="PSDS-MarcadoresNivel3"/>
        <w:numPr>
          <w:ilvl w:val="0"/>
          <w:numId w:val="0"/>
        </w:numPr>
        <w:tabs>
          <w:tab w:val="left" w:pos="360"/>
        </w:tabs>
        <w:ind w:left="1440" w:hanging="720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2202481" wp14:editId="76251CB6">
                <wp:simplePos x="0" y="0"/>
                <wp:positionH relativeFrom="column">
                  <wp:posOffset>-478790</wp:posOffset>
                </wp:positionH>
                <wp:positionV relativeFrom="paragraph">
                  <wp:posOffset>5026025</wp:posOffset>
                </wp:positionV>
                <wp:extent cx="7112000" cy="298450"/>
                <wp:effectExtent l="0" t="0" r="0" b="0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0" cy="298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6C162DD" w14:textId="21897B83" w:rsidR="001F4DC9" w:rsidRPr="00D6385C" w:rsidRDefault="001F4DC9" w:rsidP="00545589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Tela de Loggin - Alta Fidelidade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02481" id="Caixa de Texto 46" o:spid="_x0000_s1033" type="#_x0000_t202" style="position:absolute;left:0;text-align:left;margin-left:-37.7pt;margin-top:395.75pt;width:560pt;height:23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" stroked="f">
                <v:textbox style="mso-fit-shape-to-text:t" inset="0,0,0,0">
                  <w:txbxContent>
                    <w:p w14:paraId="36C162DD" w14:textId="21897B83" w:rsidR="001F4DC9" w:rsidRPr="00D6385C" w:rsidRDefault="001F4DC9" w:rsidP="00545589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Tela de Loggin - Alta Fidelidade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B7B9C" w:rsidRPr="00BD269D">
        <w:rPr>
          <w:b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EBFEB16" wp14:editId="6C9D43B6">
            <wp:simplePos x="0" y="0"/>
            <wp:positionH relativeFrom="column">
              <wp:posOffset>-478790</wp:posOffset>
            </wp:positionH>
            <wp:positionV relativeFrom="paragraph">
              <wp:posOffset>194945</wp:posOffset>
            </wp:positionV>
            <wp:extent cx="7112000" cy="4773930"/>
            <wp:effectExtent l="0" t="0" r="0" b="127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igh_fidelity_log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67D5F" w14:textId="77777777" w:rsidR="00420B10" w:rsidRPr="00BD269D" w:rsidRDefault="00420B10" w:rsidP="00420B10">
      <w:pPr>
        <w:pStyle w:val="PSDS-MarcadoresNivel2"/>
        <w:tabs>
          <w:tab w:val="left" w:pos="360"/>
        </w:tabs>
        <w:rPr>
          <w:b/>
        </w:rPr>
      </w:pPr>
    </w:p>
    <w:p w14:paraId="68578909" w14:textId="519B4ABD" w:rsidR="00420B10" w:rsidRPr="00BD269D" w:rsidRDefault="00420B10">
      <w:pPr>
        <w:widowControl/>
        <w:suppressAutoHyphens w:val="0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br w:type="page"/>
      </w:r>
    </w:p>
    <w:p w14:paraId="4D8F04E8" w14:textId="5FE98712" w:rsidR="006857C6" w:rsidRPr="00BD269D" w:rsidRDefault="000E7CC0" w:rsidP="006857C6">
      <w:pPr>
        <w:pStyle w:val="PSDS-MarcadoresNivel1"/>
        <w:numPr>
          <w:ilvl w:val="0"/>
          <w:numId w:val="0"/>
        </w:numPr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CEF9ECC" wp14:editId="2FABC91C">
                <wp:simplePos x="0" y="0"/>
                <wp:positionH relativeFrom="column">
                  <wp:posOffset>-351790</wp:posOffset>
                </wp:positionH>
                <wp:positionV relativeFrom="paragraph">
                  <wp:posOffset>5242560</wp:posOffset>
                </wp:positionV>
                <wp:extent cx="6972300" cy="298450"/>
                <wp:effectExtent l="0" t="0" r="0" b="0"/>
                <wp:wrapSquare wrapText="bothSides"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2300" cy="298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40C402" w14:textId="1AB985C9" w:rsidR="001F4DC9" w:rsidRPr="00136B2B" w:rsidRDefault="001F4DC9" w:rsidP="000E7CC0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Tela da</w:t>
                            </w:r>
                            <w:r w:rsidRPr="00D94F58">
                              <w:t xml:space="preserve"> </w:t>
                            </w:r>
                            <w:r>
                              <w:t xml:space="preserve">Home - </w:t>
                            </w:r>
                            <w:r w:rsidRPr="00D94F58">
                              <w:t>Alta Fidelidade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F9ECC" id="Caixa de Texto 47" o:spid="_x0000_s1034" type="#_x0000_t202" style="position:absolute;left:0;text-align:left;margin-left:-27.7pt;margin-top:412.8pt;width:549pt;height:23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" stroked="f">
                <v:textbox style="mso-fit-shape-to-text:t" inset="0,0,0,0">
                  <w:txbxContent>
                    <w:p w14:paraId="7140C402" w14:textId="1AB985C9" w:rsidR="001F4DC9" w:rsidRPr="00136B2B" w:rsidRDefault="001F4DC9" w:rsidP="000E7CC0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Tela da</w:t>
                      </w:r>
                      <w:r w:rsidRPr="00D94F58">
                        <w:t xml:space="preserve"> </w:t>
                      </w:r>
                      <w:r>
                        <w:t xml:space="preserve">Home - </w:t>
                      </w:r>
                      <w:r w:rsidRPr="00D94F58">
                        <w:t>Alta Fidelidade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53B80" w:rsidRPr="00BD269D">
        <w:rPr>
          <w:b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0357EF3C" wp14:editId="042DDAF9">
            <wp:simplePos x="0" y="0"/>
            <wp:positionH relativeFrom="column">
              <wp:posOffset>-351790</wp:posOffset>
            </wp:positionH>
            <wp:positionV relativeFrom="paragraph">
              <wp:posOffset>292100</wp:posOffset>
            </wp:positionV>
            <wp:extent cx="6972300" cy="4893310"/>
            <wp:effectExtent l="0" t="0" r="12700" b="889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igh_fidelity_hom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BD57E4" w14:textId="23B93C62" w:rsidR="001C0D5F" w:rsidRPr="00BD269D" w:rsidRDefault="001C0D5F">
      <w:pPr>
        <w:widowControl/>
        <w:suppressAutoHyphens w:val="0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br w:type="page"/>
      </w:r>
    </w:p>
    <w:p w14:paraId="09F2162F" w14:textId="3B0633BC" w:rsidR="001C0D5F" w:rsidRPr="00BD269D" w:rsidRDefault="0061287E" w:rsidP="006857C6">
      <w:pPr>
        <w:pStyle w:val="PSDS-MarcadoresNivel1"/>
        <w:numPr>
          <w:ilvl w:val="0"/>
          <w:numId w:val="0"/>
        </w:numPr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FB9380" wp14:editId="09569E66">
                <wp:simplePos x="0" y="0"/>
                <wp:positionH relativeFrom="column">
                  <wp:posOffset>-453390</wp:posOffset>
                </wp:positionH>
                <wp:positionV relativeFrom="paragraph">
                  <wp:posOffset>5169535</wp:posOffset>
                </wp:positionV>
                <wp:extent cx="7023100" cy="298450"/>
                <wp:effectExtent l="0" t="0" r="0" b="0"/>
                <wp:wrapSquare wrapText="bothSides"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3100" cy="298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58A8A9" w14:textId="0D7C609F" w:rsidR="001F4DC9" w:rsidRPr="00342BD1" w:rsidRDefault="001F4DC9" w:rsidP="0061287E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Tela de Inserir Questão - </w:t>
                            </w:r>
                            <w:r w:rsidRPr="00CD175D">
                              <w:t>Alta Fidelidade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B9380" id="Caixa de Texto 48" o:spid="_x0000_s1035" type="#_x0000_t202" style="position:absolute;left:0;text-align:left;margin-left:-35.7pt;margin-top:407.05pt;width:553pt;height:23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" stroked="f">
                <v:textbox style="mso-fit-shape-to-text:t" inset="0,0,0,0">
                  <w:txbxContent>
                    <w:p w14:paraId="6B58A8A9" w14:textId="0D7C609F" w:rsidR="001F4DC9" w:rsidRPr="00342BD1" w:rsidRDefault="001F4DC9" w:rsidP="0061287E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Tela de Inserir Questão - </w:t>
                      </w:r>
                      <w:r w:rsidRPr="00CD175D">
                        <w:t>Alta Fidelidade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6B2F" w:rsidRPr="00BD269D">
        <w:rPr>
          <w:b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3C673DB" wp14:editId="0684E49E">
            <wp:simplePos x="0" y="0"/>
            <wp:positionH relativeFrom="column">
              <wp:posOffset>-453390</wp:posOffset>
            </wp:positionH>
            <wp:positionV relativeFrom="paragraph">
              <wp:posOffset>0</wp:posOffset>
            </wp:positionV>
            <wp:extent cx="7023100" cy="5112385"/>
            <wp:effectExtent l="0" t="0" r="1270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igh_fidelity_inserir_ques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50A15" w14:textId="4A897B33" w:rsidR="00296B2F" w:rsidRPr="00BD269D" w:rsidRDefault="00296B2F">
      <w:pPr>
        <w:widowControl/>
        <w:suppressAutoHyphens w:val="0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br w:type="page"/>
      </w:r>
    </w:p>
    <w:p w14:paraId="6618C830" w14:textId="6BD541A1" w:rsidR="00C54665" w:rsidRPr="00BD269D" w:rsidRDefault="005262F8">
      <w:pPr>
        <w:widowControl/>
        <w:suppressAutoHyphens w:val="0"/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F43A962" wp14:editId="11C60406">
                <wp:simplePos x="0" y="0"/>
                <wp:positionH relativeFrom="column">
                  <wp:posOffset>-491490</wp:posOffset>
                </wp:positionH>
                <wp:positionV relativeFrom="paragraph">
                  <wp:posOffset>5092065</wp:posOffset>
                </wp:positionV>
                <wp:extent cx="6906895" cy="298450"/>
                <wp:effectExtent l="0" t="0" r="0" b="0"/>
                <wp:wrapSquare wrapText="bothSides"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6895" cy="298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9902E1F" w14:textId="2F3A946C" w:rsidR="001F4DC9" w:rsidRPr="00FA3DBE" w:rsidRDefault="001F4DC9" w:rsidP="005262F8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Tela de Editar</w:t>
                            </w:r>
                            <w:r w:rsidRPr="00D6425F">
                              <w:t xml:space="preserve"> Questão - Alta Fidelidade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3A962" id="Caixa de Texto 49" o:spid="_x0000_s1036" type="#_x0000_t202" style="position:absolute;margin-left:-38.7pt;margin-top:400.95pt;width:543.85pt;height:23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" stroked="f">
                <v:textbox style="mso-fit-shape-to-text:t" inset="0,0,0,0">
                  <w:txbxContent>
                    <w:p w14:paraId="29902E1F" w14:textId="2F3A946C" w:rsidR="001F4DC9" w:rsidRPr="00FA3DBE" w:rsidRDefault="001F4DC9" w:rsidP="005262F8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Tela de Editar</w:t>
                      </w:r>
                      <w:r w:rsidRPr="00D6425F">
                        <w:t xml:space="preserve"> Questão - Alta Fidelidade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4665" w:rsidRPr="00BD269D">
        <w:rPr>
          <w:b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61EC4A1C" wp14:editId="73EC06BB">
            <wp:simplePos x="0" y="0"/>
            <wp:positionH relativeFrom="column">
              <wp:posOffset>-491490</wp:posOffset>
            </wp:positionH>
            <wp:positionV relativeFrom="paragraph">
              <wp:posOffset>0</wp:posOffset>
            </wp:positionV>
            <wp:extent cx="6906895" cy="5034915"/>
            <wp:effectExtent l="0" t="0" r="1905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igh_fidelity_edit_ques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895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4665" w:rsidRPr="00BD269D">
        <w:rPr>
          <w:b/>
          <w:sz w:val="24"/>
          <w:szCs w:val="24"/>
        </w:rPr>
        <w:br w:type="page"/>
      </w:r>
    </w:p>
    <w:p w14:paraId="18E1F3AC" w14:textId="08CBA520" w:rsidR="0044799B" w:rsidRPr="00BD269D" w:rsidRDefault="00B9630A">
      <w:pPr>
        <w:widowControl/>
        <w:suppressAutoHyphens w:val="0"/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78A6B89" wp14:editId="644C0F01">
                <wp:simplePos x="0" y="0"/>
                <wp:positionH relativeFrom="column">
                  <wp:posOffset>-377190</wp:posOffset>
                </wp:positionH>
                <wp:positionV relativeFrom="paragraph">
                  <wp:posOffset>5147310</wp:posOffset>
                </wp:positionV>
                <wp:extent cx="6995795" cy="298450"/>
                <wp:effectExtent l="0" t="0" r="0" b="0"/>
                <wp:wrapSquare wrapText="bothSides"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5795" cy="298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5187B31" w14:textId="52311383" w:rsidR="001F4DC9" w:rsidRPr="00CB5262" w:rsidRDefault="001F4DC9" w:rsidP="00B9630A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 w:rsidRPr="006B6B15">
                              <w:t xml:space="preserve">Tela de Gerar </w:t>
                            </w:r>
                            <w:r>
                              <w:t>Prova</w:t>
                            </w:r>
                            <w:r w:rsidRPr="006B6B15">
                              <w:t xml:space="preserve"> - Alta Fidelidade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A6B89" id="Caixa de Texto 50" o:spid="_x0000_s1037" type="#_x0000_t202" style="position:absolute;margin-left:-29.7pt;margin-top:405.3pt;width:550.85pt;height:23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" stroked="f">
                <v:textbox style="mso-fit-shape-to-text:t" inset="0,0,0,0">
                  <w:txbxContent>
                    <w:p w14:paraId="45187B31" w14:textId="52311383" w:rsidR="001F4DC9" w:rsidRPr="00CB5262" w:rsidRDefault="001F4DC9" w:rsidP="00B9630A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 w:rsidRPr="006B6B15">
                        <w:t xml:space="preserve">Tela de Gerar </w:t>
                      </w:r>
                      <w:r>
                        <w:t>Prova</w:t>
                      </w:r>
                      <w:r w:rsidRPr="006B6B15">
                        <w:t xml:space="preserve"> - Alta Fidelidade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4799B" w:rsidRPr="00BD269D">
        <w:rPr>
          <w:b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1F5B160" wp14:editId="686E732D">
            <wp:simplePos x="0" y="0"/>
            <wp:positionH relativeFrom="column">
              <wp:posOffset>-377190</wp:posOffset>
            </wp:positionH>
            <wp:positionV relativeFrom="paragraph">
              <wp:posOffset>12065</wp:posOffset>
            </wp:positionV>
            <wp:extent cx="6995795" cy="5078095"/>
            <wp:effectExtent l="0" t="0" r="0" b="190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igh_fidelity_generate_proof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795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99B" w:rsidRPr="00BD269D">
        <w:rPr>
          <w:b/>
          <w:sz w:val="24"/>
          <w:szCs w:val="24"/>
        </w:rPr>
        <w:br w:type="page"/>
      </w:r>
    </w:p>
    <w:p w14:paraId="076DE3D9" w14:textId="0B2BB7E8" w:rsidR="001A0F22" w:rsidRPr="00BD269D" w:rsidRDefault="00BC0994">
      <w:pPr>
        <w:widowControl/>
        <w:suppressAutoHyphens w:val="0"/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73B092A" wp14:editId="1EDB477B">
                <wp:simplePos x="0" y="0"/>
                <wp:positionH relativeFrom="column">
                  <wp:posOffset>-427990</wp:posOffset>
                </wp:positionH>
                <wp:positionV relativeFrom="paragraph">
                  <wp:posOffset>5165725</wp:posOffset>
                </wp:positionV>
                <wp:extent cx="7071995" cy="298450"/>
                <wp:effectExtent l="0" t="0" r="0" b="0"/>
                <wp:wrapSquare wrapText="bothSides"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1995" cy="298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EF6B90E" w14:textId="2EE385FC" w:rsidR="001F4DC9" w:rsidRPr="00D0150E" w:rsidRDefault="001F4DC9" w:rsidP="00BC0994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Tela de Gerar Simulado</w:t>
                            </w:r>
                            <w:r w:rsidRPr="00044AF3">
                              <w:t xml:space="preserve"> - Alta Fidelidade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B092A" id="Caixa de Texto 51" o:spid="_x0000_s1038" type="#_x0000_t202" style="position:absolute;margin-left:-33.7pt;margin-top:406.75pt;width:556.85pt;height:23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" stroked="f">
                <v:textbox style="mso-fit-shape-to-text:t" inset="0,0,0,0">
                  <w:txbxContent>
                    <w:p w14:paraId="7EF6B90E" w14:textId="2EE385FC" w:rsidR="001F4DC9" w:rsidRPr="00D0150E" w:rsidRDefault="001F4DC9" w:rsidP="00BC0994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Tela de Gerar Simulado</w:t>
                      </w:r>
                      <w:r w:rsidRPr="00044AF3">
                        <w:t xml:space="preserve"> - Alta Fidelidade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0F22" w:rsidRPr="00BD269D">
        <w:rPr>
          <w:b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2A01214A" wp14:editId="5B77B9EE">
            <wp:simplePos x="0" y="0"/>
            <wp:positionH relativeFrom="column">
              <wp:posOffset>-427990</wp:posOffset>
            </wp:positionH>
            <wp:positionV relativeFrom="paragraph">
              <wp:posOffset>0</wp:posOffset>
            </wp:positionV>
            <wp:extent cx="7071995" cy="5108575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igh_fidelity_generate_simulat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99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0F22" w:rsidRPr="00BD269D">
        <w:rPr>
          <w:b/>
          <w:sz w:val="24"/>
          <w:szCs w:val="24"/>
        </w:rPr>
        <w:br w:type="page"/>
      </w:r>
    </w:p>
    <w:p w14:paraId="78095237" w14:textId="36D346EC" w:rsidR="006967DA" w:rsidRPr="00BD269D" w:rsidRDefault="00A8305F">
      <w:pPr>
        <w:widowControl/>
        <w:suppressAutoHyphens w:val="0"/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254AE90" wp14:editId="65B9BA8E">
                <wp:simplePos x="0" y="0"/>
                <wp:positionH relativeFrom="column">
                  <wp:posOffset>-415290</wp:posOffset>
                </wp:positionH>
                <wp:positionV relativeFrom="paragraph">
                  <wp:posOffset>5080635</wp:posOffset>
                </wp:positionV>
                <wp:extent cx="6919595" cy="298450"/>
                <wp:effectExtent l="0" t="0" r="0" b="0"/>
                <wp:wrapSquare wrapText="bothSides"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9595" cy="298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11F5AF" w14:textId="4BBC415F" w:rsidR="001F4DC9" w:rsidRPr="00556F67" w:rsidRDefault="001F4DC9" w:rsidP="00A8305F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Tela de Consultar</w:t>
                            </w:r>
                            <w:r w:rsidRPr="00ED1534">
                              <w:t xml:space="preserve"> - Alta Fidelidade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4AE90" id="Caixa de Texto 52" o:spid="_x0000_s1039" type="#_x0000_t202" style="position:absolute;margin-left:-32.7pt;margin-top:400.05pt;width:544.85pt;height:23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" stroked="f">
                <v:textbox style="mso-fit-shape-to-text:t" inset="0,0,0,0">
                  <w:txbxContent>
                    <w:p w14:paraId="1811F5AF" w14:textId="4BBC415F" w:rsidR="001F4DC9" w:rsidRPr="00556F67" w:rsidRDefault="001F4DC9" w:rsidP="00A8305F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Tela de Consultar</w:t>
                      </w:r>
                      <w:r w:rsidRPr="00ED1534">
                        <w:t xml:space="preserve"> - Alta Fidelidade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67DA" w:rsidRPr="00BD269D">
        <w:rPr>
          <w:b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84C7110" wp14:editId="177D485D">
            <wp:simplePos x="0" y="0"/>
            <wp:positionH relativeFrom="column">
              <wp:posOffset>-415290</wp:posOffset>
            </wp:positionH>
            <wp:positionV relativeFrom="paragraph">
              <wp:posOffset>12700</wp:posOffset>
            </wp:positionV>
            <wp:extent cx="6919595" cy="5010785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igh_fidelity_proof_on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959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67DA" w:rsidRPr="00BD269D">
        <w:rPr>
          <w:b/>
          <w:sz w:val="24"/>
          <w:szCs w:val="24"/>
        </w:rPr>
        <w:br w:type="page"/>
      </w:r>
    </w:p>
    <w:p w14:paraId="1F38BADB" w14:textId="358931D2" w:rsidR="00D13F1F" w:rsidRPr="006E1A3D" w:rsidRDefault="00530874" w:rsidP="00951844">
      <w:pPr>
        <w:widowControl/>
        <w:suppressAutoHyphens w:val="0"/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7D49429" wp14:editId="4144CD60">
                <wp:simplePos x="0" y="0"/>
                <wp:positionH relativeFrom="column">
                  <wp:posOffset>-516890</wp:posOffset>
                </wp:positionH>
                <wp:positionV relativeFrom="paragraph">
                  <wp:posOffset>5049520</wp:posOffset>
                </wp:positionV>
                <wp:extent cx="7035800" cy="298450"/>
                <wp:effectExtent l="0" t="0" r="0" b="0"/>
                <wp:wrapSquare wrapText="bothSides"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5800" cy="298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14CA5B" w14:textId="7E3D2033" w:rsidR="001F4DC9" w:rsidRPr="00341A20" w:rsidRDefault="001F4DC9" w:rsidP="00530874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Tela de Consultar 2</w:t>
                            </w:r>
                            <w:r w:rsidRPr="00061130">
                              <w:t xml:space="preserve"> - Alta Fidelidade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49429" id="Caixa de Texto 53" o:spid="_x0000_s1040" type="#_x0000_t202" style="position:absolute;margin-left:-40.7pt;margin-top:397.6pt;width:554pt;height:23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" stroked="f">
                <v:textbox style="mso-fit-shape-to-text:t" inset="0,0,0,0">
                  <w:txbxContent>
                    <w:p w14:paraId="5814CA5B" w14:textId="7E3D2033" w:rsidR="001F4DC9" w:rsidRPr="00341A20" w:rsidRDefault="001F4DC9" w:rsidP="00530874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Tela de Consultar 2</w:t>
                      </w:r>
                      <w:r w:rsidRPr="00061130">
                        <w:t xml:space="preserve"> - Alta Fidelidade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1176" w:rsidRPr="00BD269D">
        <w:rPr>
          <w:b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09054BB" wp14:editId="5C41BACF">
            <wp:simplePos x="0" y="0"/>
            <wp:positionH relativeFrom="column">
              <wp:posOffset>-516890</wp:posOffset>
            </wp:positionH>
            <wp:positionV relativeFrom="paragraph">
              <wp:posOffset>0</wp:posOffset>
            </wp:positionV>
            <wp:extent cx="7035800" cy="4992370"/>
            <wp:effectExtent l="0" t="0" r="0" b="1143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igh_fidelity_proof_tw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1176" w:rsidRPr="00BD269D">
        <w:rPr>
          <w:b/>
          <w:sz w:val="24"/>
          <w:szCs w:val="24"/>
        </w:rPr>
        <w:br w:type="page"/>
      </w:r>
      <w:r w:rsidR="00D13F1F" w:rsidRPr="00BD269D">
        <w:rPr>
          <w:b/>
          <w:sz w:val="36"/>
          <w:szCs w:val="36"/>
        </w:rPr>
        <w:lastRenderedPageBreak/>
        <w:t>Especificação do Caso de Uso</w:t>
      </w:r>
    </w:p>
    <w:p w14:paraId="24B216D7" w14:textId="77777777" w:rsidR="004219E9" w:rsidRPr="00BD269D" w:rsidRDefault="004219E9" w:rsidP="00D13F1F">
      <w:pPr>
        <w:pStyle w:val="PSDS-MarcadoresNivel1"/>
        <w:numPr>
          <w:ilvl w:val="0"/>
          <w:numId w:val="0"/>
        </w:numPr>
        <w:rPr>
          <w:b/>
          <w:sz w:val="36"/>
          <w:szCs w:val="36"/>
        </w:rPr>
      </w:pPr>
    </w:p>
    <w:p w14:paraId="0B1E2E74" w14:textId="569344AC" w:rsidR="00D24342" w:rsidRPr="00BD269D" w:rsidRDefault="0044640A">
      <w:pPr>
        <w:pStyle w:val="PSDS-MarcadoresNivel1"/>
        <w:rPr>
          <w:b/>
        </w:rPr>
      </w:pPr>
      <w:r w:rsidRPr="00BD269D">
        <w:rPr>
          <w:b/>
          <w:sz w:val="24"/>
          <w:szCs w:val="24"/>
        </w:rPr>
        <w:t>Nome do Caso de Uso</w:t>
      </w:r>
    </w:p>
    <w:p w14:paraId="1FE8D5F5" w14:textId="77777777" w:rsidR="00D24342" w:rsidRPr="00BD269D" w:rsidRDefault="00D24342">
      <w:pPr>
        <w:pStyle w:val="PSDS-CorpodeTexto"/>
      </w:pPr>
    </w:p>
    <w:p w14:paraId="34C726D7" w14:textId="2754D823" w:rsidR="00D24342" w:rsidRPr="00BD269D" w:rsidRDefault="00C6182F" w:rsidP="004B5B08">
      <w:pPr>
        <w:pStyle w:val="PSDS-CorpodeTexto"/>
        <w:ind w:firstLine="360"/>
      </w:pPr>
      <w:r>
        <w:t>Cadastrar questão.</w:t>
      </w:r>
    </w:p>
    <w:p w14:paraId="5729E1AB" w14:textId="77777777" w:rsidR="00D24342" w:rsidRPr="00BD269D" w:rsidRDefault="00D24342">
      <w:pPr>
        <w:pStyle w:val="PSDS-CorpodeTexto"/>
      </w:pPr>
    </w:p>
    <w:p w14:paraId="7CC3359C" w14:textId="77777777" w:rsidR="00D24342" w:rsidRPr="00BD269D" w:rsidRDefault="0044640A">
      <w:pPr>
        <w:pStyle w:val="PSDS-MarcadoresNivel1"/>
        <w:rPr>
          <w:b/>
        </w:rPr>
      </w:pPr>
      <w:r w:rsidRPr="00BD269D">
        <w:rPr>
          <w:b/>
          <w:sz w:val="24"/>
          <w:szCs w:val="24"/>
        </w:rPr>
        <w:t>Objetivo</w:t>
      </w:r>
    </w:p>
    <w:p w14:paraId="67EC8F5D" w14:textId="77777777" w:rsidR="00D24342" w:rsidRPr="00BD269D" w:rsidRDefault="00D24342">
      <w:pPr>
        <w:pStyle w:val="PSDS-CorpodeTexto"/>
      </w:pPr>
    </w:p>
    <w:p w14:paraId="6251DAC1" w14:textId="65AD8642" w:rsidR="00D24342" w:rsidRPr="000E28C5" w:rsidRDefault="00B6745D" w:rsidP="00FA63B8">
      <w:pPr>
        <w:pStyle w:val="PSDS-CorpodeItem"/>
        <w:ind w:left="0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Tem por finalidade a inserção de questões ao sistema, alimentando o banco de dados de questões para serem usadas na geração de provas e simulados </w:t>
      </w:r>
    </w:p>
    <w:p w14:paraId="7942030A" w14:textId="77777777" w:rsidR="00D24342" w:rsidRPr="00BD269D" w:rsidRDefault="00D24342">
      <w:pPr>
        <w:pStyle w:val="PSDS-CorpodeTexto"/>
      </w:pPr>
    </w:p>
    <w:p w14:paraId="747B8A2B" w14:textId="3C50211A" w:rsidR="00D24342" w:rsidRPr="000E28C5" w:rsidRDefault="0044640A">
      <w:pPr>
        <w:pStyle w:val="PSDS-MarcadoresNivel1"/>
        <w:rPr>
          <w:b/>
        </w:rPr>
      </w:pPr>
      <w:r w:rsidRPr="00BD269D">
        <w:rPr>
          <w:b/>
          <w:sz w:val="24"/>
          <w:szCs w:val="24"/>
        </w:rPr>
        <w:t>Tipo de Caso de Uso</w:t>
      </w:r>
    </w:p>
    <w:p w14:paraId="4D047EEC" w14:textId="77777777" w:rsidR="000E28C5" w:rsidRPr="00BD269D" w:rsidRDefault="000E28C5" w:rsidP="000E28C5">
      <w:pPr>
        <w:pStyle w:val="PSDS-MarcadoresNivel1"/>
        <w:numPr>
          <w:ilvl w:val="0"/>
          <w:numId w:val="0"/>
        </w:numPr>
        <w:rPr>
          <w:b/>
        </w:rPr>
      </w:pPr>
    </w:p>
    <w:p w14:paraId="12340D3C" w14:textId="4086019F" w:rsidR="00D24342" w:rsidRPr="00BD269D" w:rsidRDefault="000E28C5" w:rsidP="00E55686">
      <w:pPr>
        <w:pStyle w:val="PSDS-MarcadoresNivel1"/>
        <w:numPr>
          <w:ilvl w:val="0"/>
          <w:numId w:val="0"/>
        </w:numPr>
        <w:ind w:firstLine="360"/>
      </w:pPr>
      <w:r>
        <w:t>Concreto</w:t>
      </w:r>
    </w:p>
    <w:p w14:paraId="2E622D01" w14:textId="77777777" w:rsidR="00387354" w:rsidRPr="00BD269D" w:rsidRDefault="00387354" w:rsidP="00387354">
      <w:pPr>
        <w:pStyle w:val="PSDS-CorpodeTexto"/>
        <w:ind w:firstLine="0"/>
        <w:rPr>
          <w:sz w:val="24"/>
          <w:szCs w:val="24"/>
        </w:rPr>
      </w:pPr>
    </w:p>
    <w:p w14:paraId="1984F796" w14:textId="2953899D" w:rsidR="00387354" w:rsidRDefault="00387354" w:rsidP="00387354">
      <w:pPr>
        <w:pStyle w:val="PSDS-CorpodeTexto"/>
        <w:ind w:firstLine="0"/>
        <w:rPr>
          <w:b/>
          <w:sz w:val="24"/>
          <w:szCs w:val="24"/>
        </w:rPr>
      </w:pPr>
      <w:r w:rsidRPr="00BD269D">
        <w:rPr>
          <w:b/>
          <w:sz w:val="24"/>
          <w:szCs w:val="24"/>
        </w:rPr>
        <w:t xml:space="preserve"> </w:t>
      </w:r>
      <w:r w:rsidR="00FA6BB8">
        <w:rPr>
          <w:b/>
          <w:sz w:val="24"/>
          <w:szCs w:val="24"/>
        </w:rPr>
        <w:t>Descrição do</w:t>
      </w:r>
      <w:r w:rsidRPr="00BD269D">
        <w:rPr>
          <w:b/>
          <w:sz w:val="24"/>
          <w:szCs w:val="24"/>
        </w:rPr>
        <w:t xml:space="preserve"> Caso de Uso</w:t>
      </w:r>
    </w:p>
    <w:p w14:paraId="10112E6C" w14:textId="77777777" w:rsidR="00F853BC" w:rsidRPr="00BD269D" w:rsidRDefault="00F853BC" w:rsidP="00387354">
      <w:pPr>
        <w:pStyle w:val="PSDS-CorpodeTexto"/>
        <w:ind w:firstLine="0"/>
        <w:rPr>
          <w:b/>
        </w:rPr>
      </w:pPr>
    </w:p>
    <w:p w14:paraId="71EC677F" w14:textId="238AEFFF" w:rsidR="00D24342" w:rsidRDefault="00F853BC" w:rsidP="009774AC">
      <w:pPr>
        <w:pStyle w:val="PSDS-MarcadoresNivel1"/>
        <w:numPr>
          <w:ilvl w:val="0"/>
          <w:numId w:val="0"/>
        </w:numPr>
        <w:ind w:firstLine="360"/>
      </w:pPr>
      <w:r>
        <w:t xml:space="preserve">O </w:t>
      </w:r>
      <w:r w:rsidR="009774AC">
        <w:t xml:space="preserve">caso de uso </w:t>
      </w:r>
      <w:r w:rsidR="00CF57A1">
        <w:t>dá</w:t>
      </w:r>
      <w:r w:rsidR="009774AC">
        <w:t>-se</w:t>
      </w:r>
      <w:r w:rsidR="00CF57A1">
        <w:t xml:space="preserve"> quando</w:t>
      </w:r>
      <w:r w:rsidR="00342FC4">
        <w:t xml:space="preserve"> o Professor/Coordenador entra no sistema e solicita</w:t>
      </w:r>
      <w:r w:rsidR="00C438A3">
        <w:t xml:space="preserve"> o formulário de cadastro de questão, informando </w:t>
      </w:r>
      <w:r w:rsidR="00342FC4">
        <w:t>a matéria, o assunto, o período</w:t>
      </w:r>
      <w:r w:rsidR="00873477">
        <w:t xml:space="preserve">, o grau de dificuldade daquela questão, o local aonde a mesma foi retirada (origem); </w:t>
      </w:r>
      <w:proofErr w:type="gramStart"/>
      <w:r w:rsidR="00873477">
        <w:t>Esses</w:t>
      </w:r>
      <w:proofErr w:type="gramEnd"/>
      <w:r w:rsidR="00873477">
        <w:t xml:space="preserve"> sãos o</w:t>
      </w:r>
      <w:r w:rsidR="005D022E">
        <w:t>s dados iniciais para cadastro</w:t>
      </w:r>
      <w:r w:rsidR="00DB114F">
        <w:t>.</w:t>
      </w:r>
      <w:r w:rsidR="005D022E">
        <w:t xml:space="preserve"> </w:t>
      </w:r>
      <w:r w:rsidR="00873477">
        <w:t>A</w:t>
      </w:r>
      <w:r w:rsidR="005D022E">
        <w:t>o</w:t>
      </w:r>
      <w:r w:rsidR="00DB114F">
        <w:t xml:space="preserve"> informar o</w:t>
      </w:r>
      <w:r w:rsidR="005D022E">
        <w:t xml:space="preserve"> </w:t>
      </w:r>
      <w:r w:rsidR="00873477">
        <w:t>loggin</w:t>
      </w:r>
      <w:r w:rsidR="00DB114F">
        <w:t>, e o mesmo</w:t>
      </w:r>
      <w:r w:rsidR="00873477">
        <w:t xml:space="preserve"> </w:t>
      </w:r>
      <w:r w:rsidR="005D022E">
        <w:t>ser</w:t>
      </w:r>
      <w:r w:rsidR="00DB114F">
        <w:t xml:space="preserve"> validado</w:t>
      </w:r>
      <w:r w:rsidR="00873477">
        <w:t xml:space="preserve"> </w:t>
      </w:r>
      <w:r w:rsidR="00E747B1">
        <w:t>com</w:t>
      </w:r>
      <w:r w:rsidR="00873477">
        <w:t xml:space="preserve"> permissõ</w:t>
      </w:r>
      <w:r w:rsidR="00C438A3">
        <w:t xml:space="preserve">es de cadastro, é </w:t>
      </w:r>
      <w:r w:rsidR="00873477">
        <w:t>solicita</w:t>
      </w:r>
      <w:r w:rsidR="00C438A3">
        <w:t>do</w:t>
      </w:r>
      <w:r w:rsidR="00873477">
        <w:t xml:space="preserve"> a data e o tipo de questão</w:t>
      </w:r>
      <w:r w:rsidR="001D635A">
        <w:t xml:space="preserve">; </w:t>
      </w:r>
      <w:r w:rsidR="00670182">
        <w:t>assim como</w:t>
      </w:r>
      <w:r w:rsidR="006F3C09">
        <w:t xml:space="preserve"> uma breve</w:t>
      </w:r>
      <w:r w:rsidR="001D635A">
        <w:t xml:space="preserve"> observação sobre a mesma para concluir </w:t>
      </w:r>
      <w:r w:rsidR="006F3C09">
        <w:t>o cadastro.</w:t>
      </w:r>
    </w:p>
    <w:p w14:paraId="3D8711AE" w14:textId="77777777" w:rsidR="001D635A" w:rsidRPr="00BD269D" w:rsidRDefault="001D635A" w:rsidP="009774AC">
      <w:pPr>
        <w:pStyle w:val="PSDS-MarcadoresNivel1"/>
        <w:numPr>
          <w:ilvl w:val="0"/>
          <w:numId w:val="0"/>
        </w:numPr>
        <w:ind w:firstLine="360"/>
      </w:pPr>
    </w:p>
    <w:p w14:paraId="23A2E41C" w14:textId="77777777" w:rsidR="00D37FF1" w:rsidRPr="00BD269D" w:rsidRDefault="00D37FF1">
      <w:pPr>
        <w:pStyle w:val="PSDS-MarcadoresNivel1"/>
        <w:numPr>
          <w:ilvl w:val="0"/>
          <w:numId w:val="0"/>
        </w:numPr>
      </w:pPr>
    </w:p>
    <w:p w14:paraId="5446FD24" w14:textId="7D33551C" w:rsidR="00D7259B" w:rsidRPr="00C50E33" w:rsidRDefault="0044640A" w:rsidP="00C50E33">
      <w:pPr>
        <w:pStyle w:val="PSDS-MarcadoresNivel1"/>
      </w:pPr>
      <w:r w:rsidRPr="00041428">
        <w:rPr>
          <w:b/>
          <w:sz w:val="24"/>
          <w:szCs w:val="24"/>
        </w:rPr>
        <w:t>Atores</w:t>
      </w:r>
    </w:p>
    <w:p w14:paraId="0AF65DF5" w14:textId="77777777" w:rsidR="00D24342" w:rsidRPr="00BD269D" w:rsidRDefault="00D24342" w:rsidP="00582C34">
      <w:pPr>
        <w:pStyle w:val="PSDS-CorpodeTexto"/>
        <w:ind w:firstLine="0"/>
      </w:pPr>
    </w:p>
    <w:tbl>
      <w:tblPr>
        <w:tblStyle w:val="TabelaSimples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27"/>
        <w:gridCol w:w="1747"/>
        <w:gridCol w:w="1791"/>
      </w:tblGrid>
      <w:tr w:rsidR="00D24342" w:rsidRPr="00BD269D" w14:paraId="1D415ABD" w14:textId="77777777" w:rsidTr="00263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27" w:type="dxa"/>
            <w:vMerge w:val="restart"/>
            <w:shd w:val="clear" w:color="auto" w:fill="D9D9D9" w:themeFill="background1" w:themeFillShade="D9"/>
          </w:tcPr>
          <w:p w14:paraId="287F4756" w14:textId="77777777" w:rsidR="00D24342" w:rsidRPr="00480E1D" w:rsidRDefault="00D24342">
            <w:pPr>
              <w:pStyle w:val="PSDS-Titulodetabela"/>
              <w:snapToGrid w:val="0"/>
              <w:rPr>
                <w:b/>
              </w:rPr>
            </w:pPr>
          </w:p>
          <w:p w14:paraId="35E08516" w14:textId="77777777" w:rsidR="00D24342" w:rsidRPr="00BD269D" w:rsidRDefault="0044640A">
            <w:pPr>
              <w:pStyle w:val="PSDS-Titulodetabela"/>
              <w:jc w:val="left"/>
            </w:pPr>
            <w:r w:rsidRPr="00480E1D">
              <w:rPr>
                <w:b/>
              </w:rPr>
              <w:t>Nome Ator</w:t>
            </w:r>
          </w:p>
        </w:tc>
        <w:tc>
          <w:tcPr>
            <w:tcW w:w="3538" w:type="dxa"/>
            <w:gridSpan w:val="2"/>
            <w:shd w:val="clear" w:color="auto" w:fill="D9D9D9" w:themeFill="background1" w:themeFillShade="D9"/>
          </w:tcPr>
          <w:p w14:paraId="015E647A" w14:textId="77777777" w:rsidR="00D24342" w:rsidRPr="00BD269D" w:rsidRDefault="0044640A">
            <w:pPr>
              <w:pStyle w:val="PSDS-Titulodetabe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0E1D">
              <w:rPr>
                <w:b/>
              </w:rPr>
              <w:t>Tipo</w:t>
            </w:r>
          </w:p>
        </w:tc>
      </w:tr>
      <w:tr w:rsidR="00D24342" w:rsidRPr="00BD269D" w14:paraId="30392A38" w14:textId="77777777" w:rsidTr="001D25EC">
        <w:trPr>
          <w:trHeight w:val="26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27" w:type="dxa"/>
            <w:vMerge/>
          </w:tcPr>
          <w:p w14:paraId="6F42C3E6" w14:textId="77777777" w:rsidR="00D24342" w:rsidRPr="00BD269D" w:rsidRDefault="00D24342">
            <w:pPr>
              <w:snapToGrid w:val="0"/>
            </w:pPr>
          </w:p>
        </w:tc>
        <w:tc>
          <w:tcPr>
            <w:tcW w:w="1747" w:type="dxa"/>
            <w:shd w:val="clear" w:color="auto" w:fill="D9D9D9" w:themeFill="background1" w:themeFillShade="D9"/>
          </w:tcPr>
          <w:p w14:paraId="6F623F95" w14:textId="77777777" w:rsidR="00D24342" w:rsidRPr="00BD269D" w:rsidRDefault="0044640A">
            <w:pPr>
              <w:pStyle w:val="PSDS-Titul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1836">
              <w:rPr>
                <w:b/>
              </w:rPr>
              <w:t>Primário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91" w:type="dxa"/>
            <w:shd w:val="clear" w:color="auto" w:fill="D9D9D9" w:themeFill="background1" w:themeFillShade="D9"/>
          </w:tcPr>
          <w:p w14:paraId="272E2473" w14:textId="77777777" w:rsidR="00D24342" w:rsidRPr="00BD269D" w:rsidRDefault="0044640A">
            <w:pPr>
              <w:pStyle w:val="PSDS-Titulodetabela"/>
            </w:pPr>
            <w:r w:rsidRPr="00CC1836">
              <w:rPr>
                <w:b/>
              </w:rPr>
              <w:t>Secundário</w:t>
            </w:r>
          </w:p>
        </w:tc>
      </w:tr>
      <w:tr w:rsidR="00D24342" w:rsidRPr="00BD269D" w14:paraId="068495A5" w14:textId="77777777" w:rsidTr="00263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27" w:type="dxa"/>
            <w:shd w:val="clear" w:color="auto" w:fill="FFFFFF" w:themeFill="background1"/>
          </w:tcPr>
          <w:p w14:paraId="1C15630A" w14:textId="45868AD8" w:rsidR="00D24342" w:rsidRPr="00BD269D" w:rsidRDefault="00D0374B">
            <w:pPr>
              <w:pStyle w:val="PSDS-CorpodeTexto"/>
              <w:rPr>
                <w:color w:val="000000"/>
              </w:rPr>
            </w:pPr>
            <w:r>
              <w:t>Professor</w:t>
            </w:r>
          </w:p>
        </w:tc>
        <w:tc>
          <w:tcPr>
            <w:tcW w:w="1747" w:type="dxa"/>
            <w:shd w:val="clear" w:color="auto" w:fill="FFFFFF" w:themeFill="background1"/>
          </w:tcPr>
          <w:p w14:paraId="7B852F0D" w14:textId="46D66A49" w:rsidR="00D24342" w:rsidRPr="00BD269D" w:rsidRDefault="0083618A">
            <w:pPr>
              <w:pStyle w:val="PSDS-CorpodeTex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91" w:type="dxa"/>
            <w:shd w:val="clear" w:color="auto" w:fill="FFFFFF" w:themeFill="background1"/>
          </w:tcPr>
          <w:p w14:paraId="3F6AFD4F" w14:textId="2AB8488A" w:rsidR="00D24342" w:rsidRPr="00BD269D" w:rsidRDefault="00D24342">
            <w:pPr>
              <w:pStyle w:val="PSDS-CorpodeTexto"/>
              <w:jc w:val="left"/>
            </w:pPr>
          </w:p>
        </w:tc>
      </w:tr>
    </w:tbl>
    <w:p w14:paraId="276D9B88" w14:textId="77777777" w:rsidR="00D24342" w:rsidRPr="00BD269D" w:rsidRDefault="00D24342" w:rsidP="007B0B5E">
      <w:pPr>
        <w:pStyle w:val="PSDS-CorpodeTexto"/>
        <w:ind w:firstLine="0"/>
      </w:pPr>
    </w:p>
    <w:tbl>
      <w:tblPr>
        <w:tblStyle w:val="TabelaSimples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27"/>
        <w:gridCol w:w="1747"/>
        <w:gridCol w:w="1791"/>
      </w:tblGrid>
      <w:tr w:rsidR="00DC6A0E" w:rsidRPr="00BD269D" w14:paraId="677A9836" w14:textId="77777777" w:rsidTr="00F125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27" w:type="dxa"/>
            <w:vMerge w:val="restart"/>
            <w:shd w:val="clear" w:color="auto" w:fill="D9D9D9" w:themeFill="background1" w:themeFillShade="D9"/>
          </w:tcPr>
          <w:p w14:paraId="3AE0F464" w14:textId="77777777" w:rsidR="00DC6A0E" w:rsidRPr="00480E1D" w:rsidRDefault="00DC6A0E" w:rsidP="001F4DC9">
            <w:pPr>
              <w:pStyle w:val="PSDS-Titulodetabela"/>
              <w:snapToGrid w:val="0"/>
              <w:rPr>
                <w:b/>
              </w:rPr>
            </w:pPr>
          </w:p>
          <w:p w14:paraId="630C7B24" w14:textId="77777777" w:rsidR="00DC6A0E" w:rsidRPr="00BD269D" w:rsidRDefault="00DC6A0E" w:rsidP="001F4DC9">
            <w:pPr>
              <w:pStyle w:val="PSDS-Titulodetabela"/>
              <w:jc w:val="left"/>
            </w:pPr>
            <w:r w:rsidRPr="00480E1D">
              <w:rPr>
                <w:b/>
              </w:rPr>
              <w:t>Nome Ator</w:t>
            </w:r>
          </w:p>
        </w:tc>
        <w:tc>
          <w:tcPr>
            <w:tcW w:w="3538" w:type="dxa"/>
            <w:gridSpan w:val="2"/>
            <w:shd w:val="clear" w:color="auto" w:fill="D9D9D9" w:themeFill="background1" w:themeFillShade="D9"/>
          </w:tcPr>
          <w:p w14:paraId="70DCF39C" w14:textId="77777777" w:rsidR="00DC6A0E" w:rsidRPr="00BD269D" w:rsidRDefault="00DC6A0E" w:rsidP="001F4DC9">
            <w:pPr>
              <w:pStyle w:val="PSDS-Titulodetabe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0E1D">
              <w:rPr>
                <w:b/>
              </w:rPr>
              <w:t>Tipo</w:t>
            </w:r>
          </w:p>
        </w:tc>
      </w:tr>
      <w:tr w:rsidR="00F125E9" w:rsidRPr="00BD269D" w14:paraId="7E4B48DB" w14:textId="77777777" w:rsidTr="00F125E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27" w:type="dxa"/>
            <w:vMerge/>
            <w:shd w:val="clear" w:color="auto" w:fill="D9D9D9" w:themeFill="background1" w:themeFillShade="D9"/>
          </w:tcPr>
          <w:p w14:paraId="652E4939" w14:textId="77777777" w:rsidR="00DC6A0E" w:rsidRPr="00BD269D" w:rsidRDefault="00DC6A0E" w:rsidP="001F4DC9">
            <w:pPr>
              <w:snapToGrid w:val="0"/>
            </w:pPr>
          </w:p>
        </w:tc>
        <w:tc>
          <w:tcPr>
            <w:tcW w:w="1747" w:type="dxa"/>
            <w:shd w:val="clear" w:color="auto" w:fill="D9D9D9" w:themeFill="background1" w:themeFillShade="D9"/>
          </w:tcPr>
          <w:p w14:paraId="3BBC0858" w14:textId="77777777" w:rsidR="00DC6A0E" w:rsidRPr="00BD269D" w:rsidRDefault="00DC6A0E" w:rsidP="001F4DC9">
            <w:pPr>
              <w:pStyle w:val="PSDS-Titul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1836">
              <w:rPr>
                <w:b/>
              </w:rPr>
              <w:t>Primário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91" w:type="dxa"/>
            <w:shd w:val="clear" w:color="auto" w:fill="D9D9D9" w:themeFill="background1" w:themeFillShade="D9"/>
          </w:tcPr>
          <w:p w14:paraId="3798DC61" w14:textId="77777777" w:rsidR="00DC6A0E" w:rsidRPr="00BD269D" w:rsidRDefault="00DC6A0E" w:rsidP="001F4DC9">
            <w:pPr>
              <w:pStyle w:val="PSDS-Titulodetabela"/>
            </w:pPr>
            <w:r w:rsidRPr="00CC1836">
              <w:rPr>
                <w:b/>
              </w:rPr>
              <w:t>Secundário</w:t>
            </w:r>
          </w:p>
        </w:tc>
      </w:tr>
      <w:tr w:rsidR="00F125E9" w:rsidRPr="00BD269D" w14:paraId="1D41804B" w14:textId="77777777" w:rsidTr="00F125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27" w:type="dxa"/>
            <w:shd w:val="clear" w:color="auto" w:fill="FFFFFF" w:themeFill="background1"/>
          </w:tcPr>
          <w:p w14:paraId="2936EEAC" w14:textId="55B88BBF" w:rsidR="00DC6A0E" w:rsidRPr="00BD269D" w:rsidRDefault="00DC6A0E" w:rsidP="001F4DC9">
            <w:pPr>
              <w:pStyle w:val="PSDS-CorpodeTexto"/>
              <w:rPr>
                <w:color w:val="000000"/>
              </w:rPr>
            </w:pPr>
            <w:r>
              <w:t>Coordenador</w:t>
            </w:r>
          </w:p>
        </w:tc>
        <w:tc>
          <w:tcPr>
            <w:tcW w:w="1747" w:type="dxa"/>
            <w:shd w:val="clear" w:color="auto" w:fill="FFFFFF" w:themeFill="background1"/>
          </w:tcPr>
          <w:p w14:paraId="3B6F12BA" w14:textId="77777777" w:rsidR="00DC6A0E" w:rsidRPr="00BD269D" w:rsidRDefault="00DC6A0E" w:rsidP="001F4DC9">
            <w:pPr>
              <w:pStyle w:val="PSDS-CorpodeTex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91" w:type="dxa"/>
            <w:shd w:val="clear" w:color="auto" w:fill="FFFFFF" w:themeFill="background1"/>
          </w:tcPr>
          <w:p w14:paraId="2F2E4608" w14:textId="77777777" w:rsidR="00DC6A0E" w:rsidRPr="00BD269D" w:rsidRDefault="00DC6A0E" w:rsidP="001F4DC9">
            <w:pPr>
              <w:pStyle w:val="PSDS-CorpodeTexto"/>
              <w:jc w:val="left"/>
            </w:pPr>
          </w:p>
        </w:tc>
      </w:tr>
    </w:tbl>
    <w:p w14:paraId="32F479E9" w14:textId="77777777" w:rsidR="00D24342" w:rsidRPr="00BD269D" w:rsidRDefault="00D24342">
      <w:pPr>
        <w:pStyle w:val="PSDS-MarcadoresNivel1"/>
        <w:numPr>
          <w:ilvl w:val="0"/>
          <w:numId w:val="0"/>
        </w:numPr>
      </w:pPr>
    </w:p>
    <w:p w14:paraId="59F06F2C" w14:textId="77777777" w:rsidR="00D24342" w:rsidRPr="00BD269D" w:rsidRDefault="00D24342">
      <w:pPr>
        <w:pStyle w:val="PSDS-MarcadoresNivel1"/>
        <w:numPr>
          <w:ilvl w:val="0"/>
          <w:numId w:val="0"/>
        </w:numPr>
      </w:pPr>
    </w:p>
    <w:p w14:paraId="77E5DAA0" w14:textId="168E79D0" w:rsidR="00D24342" w:rsidRPr="00BD269D" w:rsidRDefault="00D33137">
      <w:pPr>
        <w:pStyle w:val="PSDS-MarcadoresNivel1"/>
        <w:rPr>
          <w:b/>
          <w:sz w:val="24"/>
          <w:szCs w:val="24"/>
        </w:rPr>
      </w:pPr>
      <w:r>
        <w:rPr>
          <w:b/>
          <w:sz w:val="24"/>
          <w:szCs w:val="24"/>
        </w:rPr>
        <w:t>Precondições</w:t>
      </w:r>
    </w:p>
    <w:p w14:paraId="48011EB1" w14:textId="77777777" w:rsidR="00D24342" w:rsidRPr="00BD269D" w:rsidRDefault="00D24342">
      <w:pPr>
        <w:pStyle w:val="PSDS-CorpodeTexto"/>
        <w:rPr>
          <w:b/>
        </w:rPr>
      </w:pPr>
    </w:p>
    <w:p w14:paraId="5C88EA1A" w14:textId="662114BC" w:rsidR="00F433BB" w:rsidRDefault="006F6331">
      <w:pPr>
        <w:pStyle w:val="PSDS-CorpodeTexto"/>
      </w:pPr>
      <w:r>
        <w:t>Como precondição é necessário que o usuá</w:t>
      </w:r>
      <w:r w:rsidR="00F433BB">
        <w:t xml:space="preserve">rio </w:t>
      </w:r>
      <w:r w:rsidR="008D2E29">
        <w:t xml:space="preserve">tenha efetuado o </w:t>
      </w:r>
      <w:r w:rsidR="00F433BB">
        <w:t>log</w:t>
      </w:r>
      <w:r w:rsidR="008D2E29">
        <w:t>gi</w:t>
      </w:r>
      <w:r w:rsidR="004171ED">
        <w:t xml:space="preserve">n </w:t>
      </w:r>
      <w:r w:rsidR="008D2E29">
        <w:t>n</w:t>
      </w:r>
      <w:r w:rsidR="00F433BB">
        <w:t>o ao sistema</w:t>
      </w:r>
      <w:r w:rsidR="00094D5C">
        <w:t xml:space="preserve"> com perfil</w:t>
      </w:r>
      <w:r w:rsidR="00F433BB">
        <w:t xml:space="preserve">, de coordenador ou professor, </w:t>
      </w:r>
      <w:r w:rsidR="00094D5C">
        <w:t>ati</w:t>
      </w:r>
      <w:r w:rsidR="00F433BB">
        <w:t>vo para poder fazer adição de questões.</w:t>
      </w:r>
    </w:p>
    <w:p w14:paraId="50259EE7" w14:textId="7FA3BFB1" w:rsidR="007A53CE" w:rsidRPr="00BD269D" w:rsidRDefault="00F433BB">
      <w:pPr>
        <w:pStyle w:val="PSDS-CorpodeTexto"/>
      </w:pPr>
      <w:r>
        <w:t>A questão nã</w:t>
      </w:r>
      <w:r w:rsidR="00FE3FC6">
        <w:t xml:space="preserve">o </w:t>
      </w:r>
      <w:r w:rsidR="003A7B23">
        <w:t>estar salva no sistema.</w:t>
      </w:r>
    </w:p>
    <w:p w14:paraId="38161E3B" w14:textId="199EE71D" w:rsidR="00061DE2" w:rsidRDefault="00061DE2">
      <w:pPr>
        <w:widowControl/>
        <w:suppressAutoHyphens w:val="0"/>
      </w:pPr>
      <w:r>
        <w:br w:type="page"/>
      </w:r>
    </w:p>
    <w:p w14:paraId="0015003B" w14:textId="77777777" w:rsidR="00D24342" w:rsidRPr="00BD269D" w:rsidRDefault="00D24342">
      <w:pPr>
        <w:pStyle w:val="PSDS-CorpodeTexto"/>
      </w:pPr>
    </w:p>
    <w:p w14:paraId="43927E52" w14:textId="77777777" w:rsidR="00D24342" w:rsidRPr="00BD269D" w:rsidRDefault="0044640A">
      <w:pPr>
        <w:pStyle w:val="PSDS-MarcadoresNivel1"/>
        <w:rPr>
          <w:b/>
        </w:rPr>
      </w:pPr>
      <w:r w:rsidRPr="00BD269D">
        <w:rPr>
          <w:b/>
          <w:sz w:val="24"/>
          <w:szCs w:val="24"/>
        </w:rPr>
        <w:t>Fluxo Principal</w:t>
      </w:r>
    </w:p>
    <w:p w14:paraId="400DC4BC" w14:textId="77777777" w:rsidR="007B11B1" w:rsidRDefault="007B11B1" w:rsidP="00223D27">
      <w:pPr>
        <w:pStyle w:val="PSDS-CorpodeTexto"/>
        <w:ind w:left="709" w:firstLine="0"/>
      </w:pPr>
    </w:p>
    <w:p w14:paraId="6B41393C" w14:textId="7106DA2F" w:rsidR="007B11B1" w:rsidRDefault="00C87CD4" w:rsidP="00AD78B7">
      <w:pPr>
        <w:pStyle w:val="PSDS-CorpodeTexto"/>
      </w:pPr>
      <w:r>
        <w:t>P1. Sistema solicita m</w:t>
      </w:r>
      <w:r w:rsidR="007B11B1">
        <w:t>atéria</w:t>
      </w:r>
    </w:p>
    <w:p w14:paraId="403DA3F0" w14:textId="692C21C0" w:rsidR="007B11B1" w:rsidRDefault="00C87CD4" w:rsidP="00AD78B7">
      <w:pPr>
        <w:pStyle w:val="PSDS-CorpodeTexto"/>
      </w:pPr>
      <w:r>
        <w:t>P2. Ator informa m</w:t>
      </w:r>
      <w:r w:rsidR="007B11B1">
        <w:t>atéria</w:t>
      </w:r>
    </w:p>
    <w:p w14:paraId="17C712D2" w14:textId="77777777" w:rsidR="007B11B1" w:rsidRDefault="007B11B1" w:rsidP="00AD78B7">
      <w:pPr>
        <w:pStyle w:val="PSDS-CorpodeTexto"/>
      </w:pPr>
      <w:r>
        <w:t>P3. Sistema solicita assunto</w:t>
      </w:r>
    </w:p>
    <w:p w14:paraId="4B29B397" w14:textId="77777777" w:rsidR="007B11B1" w:rsidRDefault="007B11B1" w:rsidP="00AD78B7">
      <w:pPr>
        <w:pStyle w:val="PSDS-CorpodeTexto"/>
      </w:pPr>
      <w:r>
        <w:t>P4. Ator informa assunto</w:t>
      </w:r>
    </w:p>
    <w:p w14:paraId="19DB95A1" w14:textId="77777777" w:rsidR="007B11B1" w:rsidRDefault="007B11B1" w:rsidP="00AD78B7">
      <w:pPr>
        <w:pStyle w:val="PSDS-CorpodeTexto"/>
      </w:pPr>
      <w:r>
        <w:t xml:space="preserve">P5. Sistema solicita o período </w:t>
      </w:r>
    </w:p>
    <w:p w14:paraId="1807F8F0" w14:textId="77777777" w:rsidR="007B11B1" w:rsidRDefault="007B11B1" w:rsidP="00AD78B7">
      <w:pPr>
        <w:pStyle w:val="PSDS-CorpodeTexto"/>
      </w:pPr>
      <w:r>
        <w:t>P6. Ator informa período</w:t>
      </w:r>
    </w:p>
    <w:p w14:paraId="04E5D28D" w14:textId="77777777" w:rsidR="007B11B1" w:rsidRDefault="007B11B1" w:rsidP="00AD78B7">
      <w:pPr>
        <w:pStyle w:val="PSDS-CorpodeTexto"/>
      </w:pPr>
      <w:r>
        <w:t>P7. Sistema solicita o grau de dificuldade da questão</w:t>
      </w:r>
    </w:p>
    <w:p w14:paraId="7FCB2A02" w14:textId="77777777" w:rsidR="007B11B1" w:rsidRDefault="007B11B1" w:rsidP="00AD78B7">
      <w:pPr>
        <w:pStyle w:val="PSDS-CorpodeTexto"/>
      </w:pPr>
      <w:r>
        <w:t>P8. Ator informa o grau de dificuldade</w:t>
      </w:r>
    </w:p>
    <w:p w14:paraId="3017972C" w14:textId="77777777" w:rsidR="007B11B1" w:rsidRDefault="007B11B1" w:rsidP="00AD78B7">
      <w:pPr>
        <w:pStyle w:val="PSDS-CorpodeTexto"/>
      </w:pPr>
      <w:r>
        <w:t>P9. Sistema solicita da onde foi retirada a questão</w:t>
      </w:r>
    </w:p>
    <w:p w14:paraId="140F43FC" w14:textId="77777777" w:rsidR="007B11B1" w:rsidRDefault="007B11B1" w:rsidP="00AD78B7">
      <w:pPr>
        <w:pStyle w:val="PSDS-CorpodeTexto"/>
      </w:pPr>
      <w:r>
        <w:t>P10. Ator informa a origem da questão</w:t>
      </w:r>
    </w:p>
    <w:p w14:paraId="28AFDB96" w14:textId="5DC9F9E3" w:rsidR="007B11B1" w:rsidRDefault="007B11B1" w:rsidP="00AD78B7">
      <w:pPr>
        <w:pStyle w:val="PSDS-CorpodeTexto"/>
      </w:pPr>
      <w:r>
        <w:t>P11. Sistema solicita o lo</w:t>
      </w:r>
      <w:r w:rsidR="001307D0">
        <w:t>g</w:t>
      </w:r>
      <w:r>
        <w:t>gin do usuário responsável pela questão</w:t>
      </w:r>
    </w:p>
    <w:p w14:paraId="7D87D671" w14:textId="28845A0D" w:rsidR="007B11B1" w:rsidRDefault="007B11B1" w:rsidP="00AD78B7">
      <w:pPr>
        <w:pStyle w:val="PSDS-CorpodeTexto"/>
      </w:pPr>
      <w:r>
        <w:t>P12. Ator informa o log</w:t>
      </w:r>
      <w:r w:rsidR="001307D0">
        <w:t>g</w:t>
      </w:r>
      <w:r>
        <w:t>in do responsável</w:t>
      </w:r>
    </w:p>
    <w:p w14:paraId="5F3A9BCB" w14:textId="787F5D5E" w:rsidR="007B11B1" w:rsidRDefault="007B11B1" w:rsidP="00AD78B7">
      <w:pPr>
        <w:pStyle w:val="PSDS-CorpodeTexto"/>
      </w:pPr>
      <w:r>
        <w:t>P13. Sistema valida lo</w:t>
      </w:r>
      <w:r w:rsidR="001307D0">
        <w:t>g</w:t>
      </w:r>
      <w:r>
        <w:t>gin do responsável</w:t>
      </w:r>
      <w:r w:rsidR="006D0771">
        <w:t xml:space="preserve"> (A1)</w:t>
      </w:r>
    </w:p>
    <w:p w14:paraId="6677A691" w14:textId="77777777" w:rsidR="007B11B1" w:rsidRDefault="007B11B1" w:rsidP="00AD78B7">
      <w:pPr>
        <w:pStyle w:val="PSDS-CorpodeTexto"/>
      </w:pPr>
      <w:r>
        <w:t>P14. Sistema solicita a data de inserção da questão</w:t>
      </w:r>
    </w:p>
    <w:p w14:paraId="173DF121" w14:textId="77777777" w:rsidR="007B11B1" w:rsidRDefault="007B11B1" w:rsidP="00AD78B7">
      <w:pPr>
        <w:pStyle w:val="PSDS-CorpodeTexto"/>
      </w:pPr>
      <w:r>
        <w:t xml:space="preserve">P15. Ator informa a data </w:t>
      </w:r>
    </w:p>
    <w:p w14:paraId="3E583A68" w14:textId="73A7A80A" w:rsidR="007B11B1" w:rsidRDefault="007B11B1" w:rsidP="00AD78B7">
      <w:pPr>
        <w:pStyle w:val="PSDS-CorpodeTexto"/>
      </w:pPr>
      <w:r>
        <w:t xml:space="preserve">P16. </w:t>
      </w:r>
      <w:r w:rsidR="006D0771">
        <w:t>Sistema valida a data (A2)</w:t>
      </w:r>
    </w:p>
    <w:p w14:paraId="59C58331" w14:textId="77777777" w:rsidR="007B11B1" w:rsidRDefault="007B11B1" w:rsidP="00AD78B7">
      <w:pPr>
        <w:pStyle w:val="PSDS-CorpodeTexto"/>
      </w:pPr>
      <w:r>
        <w:t>P17. Sistema solicita o tipo de questão</w:t>
      </w:r>
    </w:p>
    <w:p w14:paraId="0946DFB9" w14:textId="77777777" w:rsidR="007B11B1" w:rsidRDefault="007B11B1" w:rsidP="00AD78B7">
      <w:pPr>
        <w:pStyle w:val="PSDS-CorpodeTexto"/>
      </w:pPr>
      <w:r>
        <w:t>P18. Ator informa o tipo de questão</w:t>
      </w:r>
    </w:p>
    <w:p w14:paraId="7F01656A" w14:textId="77777777" w:rsidR="007B11B1" w:rsidRDefault="007B11B1" w:rsidP="00AD78B7">
      <w:pPr>
        <w:pStyle w:val="PSDS-CorpodeTexto"/>
      </w:pPr>
      <w:r>
        <w:t>P19. Sistema solicita a questão</w:t>
      </w:r>
    </w:p>
    <w:p w14:paraId="739C8FF6" w14:textId="77777777" w:rsidR="007B11B1" w:rsidRDefault="007B11B1" w:rsidP="00AD78B7">
      <w:pPr>
        <w:pStyle w:val="PSDS-CorpodeTexto"/>
      </w:pPr>
      <w:r>
        <w:t>P20. Ator informa a questão</w:t>
      </w:r>
    </w:p>
    <w:p w14:paraId="584BC554" w14:textId="77777777" w:rsidR="007B11B1" w:rsidRDefault="007B11B1" w:rsidP="00AD78B7">
      <w:pPr>
        <w:pStyle w:val="PSDS-CorpodeTexto"/>
      </w:pPr>
      <w:r>
        <w:t>P21. Sistema solicita comentário</w:t>
      </w:r>
    </w:p>
    <w:p w14:paraId="6DDE162F" w14:textId="77777777" w:rsidR="007B11B1" w:rsidRDefault="007B11B1" w:rsidP="00AD78B7">
      <w:pPr>
        <w:pStyle w:val="PSDS-CorpodeTexto"/>
      </w:pPr>
      <w:r>
        <w:t>P22. Ator informa comentário</w:t>
      </w:r>
    </w:p>
    <w:p w14:paraId="7C05EDC6" w14:textId="77777777" w:rsidR="007B11B1" w:rsidRDefault="007B11B1" w:rsidP="00AD78B7">
      <w:pPr>
        <w:pStyle w:val="PSDS-CorpodeTexto"/>
      </w:pPr>
      <w:r>
        <w:t>P23. Ator clica no botão salvar</w:t>
      </w:r>
    </w:p>
    <w:p w14:paraId="0A7FC9EE" w14:textId="23426463" w:rsidR="007B11B1" w:rsidRDefault="007B11B1" w:rsidP="00AD78B7">
      <w:pPr>
        <w:pStyle w:val="PSDS-CorpodeTexto"/>
      </w:pPr>
      <w:r>
        <w:t xml:space="preserve">P24. </w:t>
      </w:r>
      <w:r w:rsidR="007642C5">
        <w:t>Sistema valida todos os dado</w:t>
      </w:r>
      <w:r w:rsidR="00BE5333">
        <w:t xml:space="preserve">s </w:t>
      </w:r>
      <w:r w:rsidR="007642C5">
        <w:t>(A3)</w:t>
      </w:r>
    </w:p>
    <w:p w14:paraId="637272D2" w14:textId="01A8761E" w:rsidR="007B11B1" w:rsidRDefault="007B11B1" w:rsidP="00AD78B7">
      <w:pPr>
        <w:pStyle w:val="PSDS-CorpodeTexto"/>
      </w:pPr>
      <w:r>
        <w:t>P25. Sistema cadast</w:t>
      </w:r>
      <w:r w:rsidR="00967E40">
        <w:t>ra a questão no banco de dados (E1)</w:t>
      </w:r>
    </w:p>
    <w:p w14:paraId="310F1C22" w14:textId="3A2BB28E" w:rsidR="007B11B1" w:rsidRPr="00BD269D" w:rsidRDefault="007B11B1" w:rsidP="00AD78B7">
      <w:pPr>
        <w:pStyle w:val="PSDS-CorpodeTexto"/>
      </w:pPr>
      <w:r>
        <w:t>P26. Sistema exibe mensagem “Questão cadastrada com sucesso”</w:t>
      </w:r>
    </w:p>
    <w:p w14:paraId="1D9D0280" w14:textId="77777777" w:rsidR="00D24342" w:rsidRPr="00BD269D" w:rsidRDefault="00D24342">
      <w:pPr>
        <w:pStyle w:val="PSDS-CorpodeTexto"/>
      </w:pPr>
    </w:p>
    <w:p w14:paraId="4988A920" w14:textId="4DD54397" w:rsidR="006A13B9" w:rsidRDefault="006A13B9">
      <w:pPr>
        <w:widowControl/>
        <w:suppressAutoHyphens w:val="0"/>
      </w:pPr>
      <w:r>
        <w:br w:type="page"/>
      </w:r>
    </w:p>
    <w:p w14:paraId="098ECCAE" w14:textId="77777777" w:rsidR="00D24342" w:rsidRPr="00BD269D" w:rsidRDefault="00D24342">
      <w:pPr>
        <w:pStyle w:val="PSDS-CorpodeTexto"/>
      </w:pPr>
    </w:p>
    <w:p w14:paraId="1ACD13E9" w14:textId="77777777" w:rsidR="00D24342" w:rsidRPr="00BD269D" w:rsidRDefault="00D24342">
      <w:pPr>
        <w:pStyle w:val="PSDS-CorpodeTexto"/>
      </w:pPr>
    </w:p>
    <w:p w14:paraId="4881863E" w14:textId="67C71889" w:rsidR="00D24342" w:rsidRPr="00501DF9" w:rsidRDefault="00116224">
      <w:pPr>
        <w:pStyle w:val="PSDS-MarcadoresNivel1"/>
        <w:rPr>
          <w:b/>
        </w:rPr>
      </w:pPr>
      <w:r>
        <w:rPr>
          <w:b/>
          <w:sz w:val="24"/>
          <w:szCs w:val="24"/>
        </w:rPr>
        <w:t>Fluxos Alternativos</w:t>
      </w:r>
    </w:p>
    <w:p w14:paraId="7B9B7C26" w14:textId="77777777" w:rsidR="00501DF9" w:rsidRDefault="00501DF9" w:rsidP="008A024C">
      <w:pPr>
        <w:pStyle w:val="PSDS-MarcadoresNivel1"/>
        <w:numPr>
          <w:ilvl w:val="0"/>
          <w:numId w:val="0"/>
        </w:numPr>
        <w:rPr>
          <w:b/>
          <w:sz w:val="24"/>
          <w:szCs w:val="24"/>
        </w:rPr>
      </w:pPr>
    </w:p>
    <w:p w14:paraId="6899053D" w14:textId="22F7A9DA" w:rsidR="008A024C" w:rsidRDefault="008A024C" w:rsidP="008A024C">
      <w:pPr>
        <w:pStyle w:val="PSDS-CorpodeTexto"/>
        <w:ind w:firstLine="0"/>
      </w:pPr>
      <w:r>
        <w:t xml:space="preserve">Esse fluxo alternativo ao passo </w:t>
      </w:r>
      <w:r w:rsidR="00DD439A">
        <w:t>13 (</w:t>
      </w:r>
      <w:r>
        <w:t>P13</w:t>
      </w:r>
      <w:r w:rsidR="00DD439A">
        <w:t>)</w:t>
      </w:r>
      <w:r>
        <w:t>.</w:t>
      </w:r>
    </w:p>
    <w:p w14:paraId="516AEEFE" w14:textId="77777777" w:rsidR="008A024C" w:rsidRDefault="008A024C" w:rsidP="008A024C">
      <w:pPr>
        <w:pStyle w:val="PSDS-CorpodeTexto"/>
      </w:pPr>
    </w:p>
    <w:p w14:paraId="0E5F6D74" w14:textId="77777777" w:rsidR="008A024C" w:rsidRDefault="008A024C" w:rsidP="00BC4242">
      <w:pPr>
        <w:pStyle w:val="PSDS-CorpodeTexto"/>
      </w:pPr>
      <w:r>
        <w:t>(A1) Loggin incorreto</w:t>
      </w:r>
    </w:p>
    <w:p w14:paraId="7DF6B32F" w14:textId="77777777" w:rsidR="008A024C" w:rsidRDefault="008A024C" w:rsidP="008A024C">
      <w:pPr>
        <w:pStyle w:val="PSDS-CorpodeTexto"/>
      </w:pPr>
      <w:r>
        <w:tab/>
        <w:t>A1.1 Sistema informa que loggin não existe;</w:t>
      </w:r>
    </w:p>
    <w:p w14:paraId="7C450D2E" w14:textId="77777777" w:rsidR="008A024C" w:rsidRDefault="008A024C" w:rsidP="008A024C">
      <w:pPr>
        <w:pStyle w:val="PSDS-CorpodeTexto"/>
      </w:pPr>
      <w:r>
        <w:tab/>
        <w:t>A1.2 Volta para o passo 12.</w:t>
      </w:r>
    </w:p>
    <w:p w14:paraId="00178857" w14:textId="77777777" w:rsidR="008A024C" w:rsidRDefault="008A024C" w:rsidP="008A024C">
      <w:pPr>
        <w:pStyle w:val="PSDS-CorpodeTexto"/>
      </w:pPr>
    </w:p>
    <w:p w14:paraId="21D61101" w14:textId="1C5811EE" w:rsidR="008A024C" w:rsidRDefault="008A024C" w:rsidP="008A024C">
      <w:pPr>
        <w:pStyle w:val="PSDS-CorpodeTexto"/>
        <w:ind w:firstLine="0"/>
      </w:pPr>
      <w:r>
        <w:t xml:space="preserve">Esse fluxo alternativo ao passo </w:t>
      </w:r>
      <w:r w:rsidR="00DD439A">
        <w:t>16 (</w:t>
      </w:r>
      <w:r>
        <w:t>P16</w:t>
      </w:r>
      <w:r w:rsidR="00DD439A">
        <w:t>)</w:t>
      </w:r>
      <w:r>
        <w:t>.</w:t>
      </w:r>
    </w:p>
    <w:p w14:paraId="2C570AF7" w14:textId="77777777" w:rsidR="008A024C" w:rsidRDefault="008A024C" w:rsidP="008A024C">
      <w:pPr>
        <w:pStyle w:val="PSDS-CorpodeTexto"/>
      </w:pPr>
    </w:p>
    <w:p w14:paraId="224C5E4E" w14:textId="77777777" w:rsidR="008A024C" w:rsidRDefault="008A024C" w:rsidP="008A024C">
      <w:pPr>
        <w:pStyle w:val="PSDS-CorpodeTexto"/>
      </w:pPr>
      <w:r>
        <w:t>(A2) Data incorreta</w:t>
      </w:r>
    </w:p>
    <w:p w14:paraId="66CA8F21" w14:textId="77777777" w:rsidR="008A024C" w:rsidRDefault="008A024C" w:rsidP="008A024C">
      <w:pPr>
        <w:pStyle w:val="PSDS-CorpodeTexto"/>
      </w:pPr>
      <w:r>
        <w:tab/>
        <w:t>A2.1 Sistema informa que a data está incorreta;</w:t>
      </w:r>
    </w:p>
    <w:p w14:paraId="03E1D90E" w14:textId="774D1526" w:rsidR="008A024C" w:rsidRDefault="008A024C" w:rsidP="008A024C">
      <w:pPr>
        <w:pStyle w:val="PSDS-CorpodeTexto"/>
      </w:pPr>
      <w:r>
        <w:tab/>
        <w:t>A2.2 Voltar ao passo 15</w:t>
      </w:r>
      <w:r w:rsidR="00FE3687">
        <w:t xml:space="preserve"> (P15)</w:t>
      </w:r>
      <w:r>
        <w:t>.</w:t>
      </w:r>
    </w:p>
    <w:p w14:paraId="0A50AF6D" w14:textId="77777777" w:rsidR="008A024C" w:rsidRDefault="008A024C" w:rsidP="008A024C">
      <w:pPr>
        <w:pStyle w:val="PSDS-CorpodeTexto"/>
      </w:pPr>
    </w:p>
    <w:p w14:paraId="5466AB0F" w14:textId="22593BC9" w:rsidR="008A024C" w:rsidRDefault="008A024C" w:rsidP="008A024C">
      <w:pPr>
        <w:pStyle w:val="PSDS-CorpodeTexto"/>
        <w:ind w:firstLine="0"/>
      </w:pPr>
      <w:r>
        <w:t xml:space="preserve">Esse fluxo alternativo ao passo </w:t>
      </w:r>
      <w:r w:rsidR="00DD439A">
        <w:t>24 (</w:t>
      </w:r>
      <w:r>
        <w:t>P24</w:t>
      </w:r>
      <w:r w:rsidR="00DD439A">
        <w:t>)</w:t>
      </w:r>
      <w:r>
        <w:t>.</w:t>
      </w:r>
    </w:p>
    <w:p w14:paraId="01BD3CB7" w14:textId="77777777" w:rsidR="008A024C" w:rsidRDefault="008A024C" w:rsidP="008A024C">
      <w:pPr>
        <w:pStyle w:val="PSDS-CorpodeTexto"/>
      </w:pPr>
    </w:p>
    <w:p w14:paraId="53CED8EC" w14:textId="77777777" w:rsidR="008A024C" w:rsidRDefault="008A024C" w:rsidP="008A024C">
      <w:pPr>
        <w:pStyle w:val="PSDS-CorpodeTexto"/>
      </w:pPr>
      <w:r>
        <w:t>(A3) Dados Incorretos</w:t>
      </w:r>
    </w:p>
    <w:p w14:paraId="4164C887" w14:textId="77777777" w:rsidR="008A024C" w:rsidRDefault="008A024C" w:rsidP="008A024C">
      <w:pPr>
        <w:pStyle w:val="PSDS-CorpodeTexto"/>
      </w:pPr>
      <w:r>
        <w:tab/>
        <w:t>A3.1 Sistema informa que possuí dados incorretos;</w:t>
      </w:r>
    </w:p>
    <w:p w14:paraId="48463472" w14:textId="77777777" w:rsidR="007E089A" w:rsidRDefault="008A024C" w:rsidP="007E089A">
      <w:pPr>
        <w:pStyle w:val="PSDS-CorpodeTexto"/>
      </w:pPr>
      <w:r>
        <w:tab/>
        <w:t>A3.2 Sistema realça os campos inválidos;</w:t>
      </w:r>
    </w:p>
    <w:p w14:paraId="692DD16D" w14:textId="4856E66F" w:rsidR="008A024C" w:rsidRDefault="008A024C" w:rsidP="007E089A">
      <w:pPr>
        <w:pStyle w:val="PSDS-CorpodeTexto"/>
        <w:ind w:left="709"/>
      </w:pPr>
      <w:r>
        <w:t>A3.3 Voltar ao passo com erro.</w:t>
      </w:r>
    </w:p>
    <w:p w14:paraId="11F62952" w14:textId="77777777" w:rsidR="00FB7D1B" w:rsidRPr="00BD269D" w:rsidRDefault="00FB7D1B" w:rsidP="008A024C">
      <w:pPr>
        <w:pStyle w:val="PSDS-CorpodeTexto"/>
        <w:ind w:firstLine="0"/>
      </w:pPr>
    </w:p>
    <w:p w14:paraId="21B23480" w14:textId="2F4484E1" w:rsidR="00D24342" w:rsidRPr="00BD269D" w:rsidRDefault="0044640A">
      <w:pPr>
        <w:pStyle w:val="PSDS-MarcadoresNivel1"/>
        <w:rPr>
          <w:b/>
        </w:rPr>
      </w:pPr>
      <w:r w:rsidRPr="00BD269D">
        <w:rPr>
          <w:b/>
          <w:sz w:val="24"/>
          <w:szCs w:val="24"/>
        </w:rPr>
        <w:t>Fluxos de Exceção</w:t>
      </w:r>
    </w:p>
    <w:p w14:paraId="4C94CB12" w14:textId="77777777" w:rsidR="00D24342" w:rsidRPr="00BD269D" w:rsidRDefault="00D24342">
      <w:pPr>
        <w:pStyle w:val="PSDS-CorpodeTexto"/>
        <w:rPr>
          <w:b/>
        </w:rPr>
      </w:pPr>
    </w:p>
    <w:p w14:paraId="365E7995" w14:textId="30E64F99" w:rsidR="00444AC8" w:rsidRDefault="00444AC8" w:rsidP="00444AC8">
      <w:pPr>
        <w:pStyle w:val="PSDS-CorpodeTexto"/>
        <w:ind w:firstLine="0"/>
      </w:pPr>
      <w:r>
        <w:t xml:space="preserve">Esse fluxo de </w:t>
      </w:r>
      <w:r w:rsidR="00D5604A">
        <w:t>exceç</w:t>
      </w:r>
      <w:r>
        <w:t xml:space="preserve">ão ao passo </w:t>
      </w:r>
      <w:r w:rsidR="00B87CF8">
        <w:t>25 (</w:t>
      </w:r>
      <w:r>
        <w:t>P25</w:t>
      </w:r>
      <w:r w:rsidR="00B87CF8">
        <w:t>)</w:t>
      </w:r>
      <w:r>
        <w:t>.</w:t>
      </w:r>
    </w:p>
    <w:p w14:paraId="2EABC89E" w14:textId="77777777" w:rsidR="00444AC8" w:rsidRDefault="00444AC8" w:rsidP="0062344B">
      <w:pPr>
        <w:pStyle w:val="PSDS-CorpodeTexto"/>
      </w:pPr>
    </w:p>
    <w:p w14:paraId="5776CB7F" w14:textId="3FA51F56" w:rsidR="0062344B" w:rsidRDefault="004F7A40" w:rsidP="0062344B">
      <w:pPr>
        <w:pStyle w:val="PSDS-CorpodeTexto"/>
      </w:pPr>
      <w:r>
        <w:t>(E1)</w:t>
      </w:r>
      <w:r w:rsidR="0062344B">
        <w:t xml:space="preserve"> Erro no cadastro da questão</w:t>
      </w:r>
    </w:p>
    <w:p w14:paraId="03699D02" w14:textId="77777777" w:rsidR="0062344B" w:rsidRDefault="0062344B" w:rsidP="0062344B">
      <w:pPr>
        <w:pStyle w:val="PSDS-CorpodeTexto"/>
      </w:pPr>
      <w:r>
        <w:tab/>
        <w:t>E1.1 Sistema informa que não foi possível cadastrar questão no banco de dados</w:t>
      </w:r>
    </w:p>
    <w:p w14:paraId="05B90F5A" w14:textId="77777777" w:rsidR="0062344B" w:rsidRDefault="0062344B" w:rsidP="0062344B">
      <w:pPr>
        <w:pStyle w:val="PSDS-CorpodeTexto"/>
      </w:pPr>
      <w:r>
        <w:tab/>
        <w:t>E1.2 Caso de uso encerrado</w:t>
      </w:r>
    </w:p>
    <w:p w14:paraId="4D031362" w14:textId="77777777" w:rsidR="00D24342" w:rsidRPr="00BD269D" w:rsidRDefault="00D24342" w:rsidP="009D5474">
      <w:pPr>
        <w:pStyle w:val="PSDS-CorpodeTexto"/>
        <w:ind w:firstLine="0"/>
      </w:pPr>
    </w:p>
    <w:p w14:paraId="0A0B84AD" w14:textId="1451DC4B" w:rsidR="00D24342" w:rsidRPr="00692648" w:rsidRDefault="0044640A">
      <w:pPr>
        <w:pStyle w:val="PSDS-MarcadoresNivel1"/>
        <w:rPr>
          <w:b/>
        </w:rPr>
      </w:pPr>
      <w:r w:rsidRPr="00BD269D">
        <w:rPr>
          <w:b/>
          <w:sz w:val="24"/>
          <w:szCs w:val="24"/>
        </w:rPr>
        <w:t>Pós-condições</w:t>
      </w:r>
    </w:p>
    <w:p w14:paraId="42173F1E" w14:textId="77777777" w:rsidR="00692648" w:rsidRPr="00BD269D" w:rsidRDefault="00692648" w:rsidP="00692648">
      <w:pPr>
        <w:pStyle w:val="PSDS-MarcadoresNivel1"/>
        <w:numPr>
          <w:ilvl w:val="0"/>
          <w:numId w:val="0"/>
        </w:numPr>
        <w:ind w:left="709"/>
        <w:rPr>
          <w:b/>
        </w:rPr>
      </w:pPr>
    </w:p>
    <w:p w14:paraId="1265F114" w14:textId="14F4C280" w:rsidR="00D24342" w:rsidRPr="00C26C3E" w:rsidRDefault="0044640A">
      <w:pPr>
        <w:pStyle w:val="PSDS-CorpodeItem"/>
        <w:rPr>
          <w:rFonts w:ascii="Times New Roman" w:hAnsi="Times New Roman" w:cs="Times New Roman"/>
        </w:rPr>
      </w:pPr>
      <w:r w:rsidRPr="00C26C3E">
        <w:rPr>
          <w:rFonts w:ascii="Times New Roman" w:hAnsi="Times New Roman" w:cs="Times New Roman"/>
        </w:rPr>
        <w:t>Nenhuma pós-condição identificada</w:t>
      </w:r>
    </w:p>
    <w:p w14:paraId="33646DA9" w14:textId="77777777" w:rsidR="00B11913" w:rsidRPr="00BD269D" w:rsidRDefault="00B11913">
      <w:pPr>
        <w:pStyle w:val="PSDS-CorpodeItem"/>
        <w:rPr>
          <w:rFonts w:ascii="Times New Roman" w:hAnsi="Times New Roman" w:cs="Times New Roman"/>
        </w:rPr>
      </w:pPr>
    </w:p>
    <w:p w14:paraId="08B9CFBC" w14:textId="77777777" w:rsidR="00AA7334" w:rsidRPr="00BD269D" w:rsidRDefault="00AA7334" w:rsidP="00AA7334">
      <w:pPr>
        <w:pStyle w:val="PSDS-MarcadoresNivel1"/>
        <w:rPr>
          <w:b/>
        </w:rPr>
      </w:pPr>
      <w:r w:rsidRPr="00BD269D">
        <w:rPr>
          <w:b/>
          <w:sz w:val="24"/>
          <w:szCs w:val="24"/>
        </w:rPr>
        <w:t>Req</w:t>
      </w:r>
      <w:r>
        <w:rPr>
          <w:b/>
          <w:sz w:val="24"/>
          <w:szCs w:val="24"/>
        </w:rPr>
        <w:t>uisitos Não Funcionais</w:t>
      </w:r>
    </w:p>
    <w:p w14:paraId="5B631F82" w14:textId="77777777" w:rsidR="00AA7334" w:rsidRPr="00BD269D" w:rsidRDefault="00AA7334" w:rsidP="00AA7334">
      <w:pPr>
        <w:pStyle w:val="PSDS-CorpodeTexto"/>
        <w:rPr>
          <w:b/>
        </w:rPr>
      </w:pPr>
    </w:p>
    <w:p w14:paraId="6AD098EF" w14:textId="60422F04" w:rsidR="001F7E99" w:rsidRDefault="00AA7334" w:rsidP="008E77DB">
      <w:pPr>
        <w:pStyle w:val="PSDS-CorpodeItem"/>
        <w:ind w:left="0" w:firstLine="709"/>
        <w:rPr>
          <w:rFonts w:ascii="Times New Roman" w:hAnsi="Times New Roman" w:cs="Times New Roman"/>
        </w:rPr>
      </w:pPr>
      <w:r w:rsidRPr="00692648">
        <w:rPr>
          <w:rFonts w:ascii="Times New Roman" w:hAnsi="Times New Roman" w:cs="Times New Roman"/>
        </w:rPr>
        <w:t>Nenhum requisito não funcional identificado</w:t>
      </w:r>
    </w:p>
    <w:p w14:paraId="66128996" w14:textId="77777777" w:rsidR="008E77DB" w:rsidRPr="008E77DB" w:rsidRDefault="008E77DB" w:rsidP="008E77DB">
      <w:pPr>
        <w:pStyle w:val="PSDS-CorpodeItem"/>
        <w:ind w:left="0" w:firstLine="709"/>
        <w:rPr>
          <w:rFonts w:ascii="Times New Roman" w:hAnsi="Times New Roman" w:cs="Times New Roman"/>
        </w:rPr>
      </w:pPr>
    </w:p>
    <w:p w14:paraId="1BC45EFD" w14:textId="09B85CF1" w:rsidR="00D24342" w:rsidRPr="00BD269D" w:rsidRDefault="007D5BC5">
      <w:pPr>
        <w:pStyle w:val="PSDS-MarcadoresNivel1"/>
        <w:rPr>
          <w:b/>
        </w:rPr>
      </w:pPr>
      <w:r>
        <w:rPr>
          <w:b/>
          <w:sz w:val="24"/>
          <w:szCs w:val="24"/>
        </w:rPr>
        <w:t>Ponto de Extensão</w:t>
      </w:r>
    </w:p>
    <w:p w14:paraId="577CBF30" w14:textId="77777777" w:rsidR="00D24342" w:rsidRPr="00BD269D" w:rsidRDefault="00D24342">
      <w:pPr>
        <w:pStyle w:val="PSDS-CorpodeTexto"/>
        <w:rPr>
          <w:b/>
        </w:rPr>
      </w:pPr>
    </w:p>
    <w:p w14:paraId="1544E8F9" w14:textId="4B194234" w:rsidR="00D24342" w:rsidRPr="00BD269D" w:rsidRDefault="0044640A" w:rsidP="00D34C82">
      <w:pPr>
        <w:pStyle w:val="PSDS-CorpodeItem"/>
        <w:ind w:left="0" w:firstLine="709"/>
      </w:pPr>
      <w:r w:rsidRPr="00AA37DB">
        <w:rPr>
          <w:rFonts w:ascii="Times New Roman" w:hAnsi="Times New Roman" w:cs="Times New Roman"/>
        </w:rPr>
        <w:t>Nenhum ponto de extensão identificado</w:t>
      </w:r>
    </w:p>
    <w:p w14:paraId="0FAA6423" w14:textId="2DA99497" w:rsidR="00D24342" w:rsidRPr="00BD269D" w:rsidRDefault="00D24342">
      <w:pPr>
        <w:pStyle w:val="PSDS-CorpodeTexto"/>
      </w:pPr>
    </w:p>
    <w:p w14:paraId="16D057BA" w14:textId="77777777" w:rsidR="00D24342" w:rsidRPr="00BD269D" w:rsidRDefault="0044640A">
      <w:pPr>
        <w:pStyle w:val="PSDS-MarcadoresNivel1"/>
        <w:rPr>
          <w:b/>
        </w:rPr>
      </w:pPr>
      <w:r w:rsidRPr="00BD269D">
        <w:rPr>
          <w:b/>
          <w:sz w:val="24"/>
          <w:szCs w:val="24"/>
        </w:rPr>
        <w:t>Frequência de Utilização</w:t>
      </w:r>
    </w:p>
    <w:p w14:paraId="6683653D" w14:textId="77777777" w:rsidR="00E02F04" w:rsidRPr="00BD269D" w:rsidRDefault="00E02F04" w:rsidP="00E02F04">
      <w:pPr>
        <w:pStyle w:val="PSDS-CorpodeItem"/>
        <w:rPr>
          <w:rFonts w:ascii="Times New Roman" w:hAnsi="Times New Roman" w:cs="Times New Roman"/>
        </w:rPr>
      </w:pPr>
    </w:p>
    <w:p w14:paraId="2BCD9BDE" w14:textId="185CB52F" w:rsidR="00AB459F" w:rsidRDefault="00AB459F" w:rsidP="005D5E95">
      <w:pPr>
        <w:pStyle w:val="PSDS-CorpodeItem"/>
        <w:ind w:left="0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Frequência Alta.</w:t>
      </w:r>
    </w:p>
    <w:p w14:paraId="29393202" w14:textId="7804C1D9" w:rsidR="00D24342" w:rsidRPr="00BD269D" w:rsidRDefault="00AB459F" w:rsidP="0057222B">
      <w:pPr>
        <w:pStyle w:val="PSDS-CorpodeItem"/>
        <w:ind w:left="0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E02F04" w:rsidRPr="00BD269D">
        <w:rPr>
          <w:rFonts w:ascii="Times New Roman" w:hAnsi="Times New Roman" w:cs="Times New Roman"/>
        </w:rPr>
        <w:t>ois o caso de uso é a principal forma de inserção de dados na aplicação.</w:t>
      </w:r>
      <w:r w:rsidR="00593FF7" w:rsidRPr="00BD269D">
        <w:rPr>
          <w:rFonts w:ascii="Times New Roman" w:hAnsi="Times New Roman" w:cs="Times New Roman"/>
        </w:rPr>
        <w:t xml:space="preserve"> </w:t>
      </w:r>
      <w:r w:rsidR="00E02F04" w:rsidRPr="00BD269D">
        <w:rPr>
          <w:rFonts w:ascii="Times New Roman" w:hAnsi="Times New Roman" w:cs="Times New Roman"/>
        </w:rPr>
        <w:t>Sen</w:t>
      </w:r>
      <w:r w:rsidR="00A11E77" w:rsidRPr="00BD269D">
        <w:rPr>
          <w:rFonts w:ascii="Times New Roman" w:hAnsi="Times New Roman" w:cs="Times New Roman"/>
        </w:rPr>
        <w:t xml:space="preserve">do </w:t>
      </w:r>
      <w:r w:rsidR="00593FF7" w:rsidRPr="00BD269D">
        <w:rPr>
          <w:rFonts w:ascii="Times New Roman" w:hAnsi="Times New Roman" w:cs="Times New Roman"/>
        </w:rPr>
        <w:t xml:space="preserve">bastante </w:t>
      </w:r>
      <w:r w:rsidR="00A11E77" w:rsidRPr="00BD269D">
        <w:rPr>
          <w:rFonts w:ascii="Times New Roman" w:hAnsi="Times New Roman" w:cs="Times New Roman"/>
        </w:rPr>
        <w:t>utilizado pelos perfis</w:t>
      </w:r>
      <w:r w:rsidR="00593FF7" w:rsidRPr="00BD269D">
        <w:rPr>
          <w:rFonts w:ascii="Times New Roman" w:hAnsi="Times New Roman" w:cs="Times New Roman"/>
        </w:rPr>
        <w:t xml:space="preserve"> Professor e Coordenador</w:t>
      </w:r>
      <w:r w:rsidR="000435F7" w:rsidRPr="00BD269D">
        <w:rPr>
          <w:rFonts w:ascii="Times New Roman" w:hAnsi="Times New Roman" w:cs="Times New Roman"/>
        </w:rPr>
        <w:t>.</w:t>
      </w:r>
    </w:p>
    <w:p w14:paraId="57265620" w14:textId="77777777" w:rsidR="00AA7334" w:rsidRDefault="00AA7334">
      <w:pPr>
        <w:widowControl/>
        <w:suppressAutoHyphens w:val="0"/>
      </w:pPr>
    </w:p>
    <w:p w14:paraId="1240300D" w14:textId="562BC8B5" w:rsidR="00E25E68" w:rsidRPr="00BD269D" w:rsidRDefault="00E25E68">
      <w:pPr>
        <w:widowControl/>
        <w:suppressAutoHyphens w:val="0"/>
      </w:pPr>
      <w:r w:rsidRPr="00BD269D">
        <w:br w:type="page"/>
      </w:r>
    </w:p>
    <w:p w14:paraId="4380147A" w14:textId="43370907" w:rsidR="00D24342" w:rsidRPr="00BD269D" w:rsidRDefault="00630B0E">
      <w:pPr>
        <w:pStyle w:val="PSDS-MarcadoresNivel1"/>
        <w:rPr>
          <w:b/>
        </w:rPr>
      </w:pPr>
      <w:r w:rsidRPr="00BD269D">
        <w:rPr>
          <w:b/>
          <w:sz w:val="24"/>
          <w:szCs w:val="24"/>
        </w:rPr>
        <w:lastRenderedPageBreak/>
        <w:t>Interface Visual Baixa Fidelidade</w:t>
      </w:r>
    </w:p>
    <w:p w14:paraId="0D81822C" w14:textId="77777777" w:rsidR="00E25E68" w:rsidRPr="00BD269D" w:rsidRDefault="00E25E68" w:rsidP="00903846">
      <w:pPr>
        <w:pStyle w:val="PSDS-CorpodeTexto"/>
        <w:ind w:firstLine="0"/>
        <w:rPr>
          <w:b/>
        </w:rPr>
      </w:pPr>
    </w:p>
    <w:p w14:paraId="57A80C92" w14:textId="56FA54DE" w:rsidR="00E25E68" w:rsidRPr="00BD269D" w:rsidRDefault="00E25E68">
      <w:pPr>
        <w:pStyle w:val="PSDS-CorpodeTexto"/>
        <w:rPr>
          <w:b/>
        </w:rPr>
      </w:pPr>
      <w:r w:rsidRPr="00BD269D">
        <w:rPr>
          <w:noProof/>
        </w:rPr>
        <w:drawing>
          <wp:anchor distT="0" distB="0" distL="114300" distR="114300" simplePos="0" relativeHeight="251682816" behindDoc="0" locked="0" layoutInCell="1" allowOverlap="1" wp14:anchorId="5C969F7D" wp14:editId="2A13D6FF">
            <wp:simplePos x="0" y="0"/>
            <wp:positionH relativeFrom="column">
              <wp:posOffset>-554990</wp:posOffset>
            </wp:positionH>
            <wp:positionV relativeFrom="paragraph">
              <wp:posOffset>0</wp:posOffset>
            </wp:positionV>
            <wp:extent cx="7073900" cy="5142865"/>
            <wp:effectExtent l="0" t="0" r="12700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w_fidelity_inseri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13A44" w14:textId="77777777" w:rsidR="00E25E68" w:rsidRPr="00BD269D" w:rsidRDefault="00E25E68">
      <w:pPr>
        <w:widowControl/>
        <w:suppressAutoHyphens w:val="0"/>
        <w:rPr>
          <w:b/>
        </w:rPr>
      </w:pPr>
      <w:r w:rsidRPr="00BD269D">
        <w:rPr>
          <w:b/>
        </w:rPr>
        <w:br w:type="page"/>
      </w:r>
    </w:p>
    <w:p w14:paraId="1A719400" w14:textId="746E3B39" w:rsidR="008A24E5" w:rsidRPr="00BD269D" w:rsidRDefault="008A24E5" w:rsidP="00AA6523">
      <w:pPr>
        <w:pStyle w:val="PSDS-CorpodeTexto"/>
        <w:ind w:firstLine="0"/>
      </w:pPr>
    </w:p>
    <w:p w14:paraId="2D3576E9" w14:textId="023A7AD8" w:rsidR="00BF3E09" w:rsidRPr="00D63D4F" w:rsidRDefault="00812DF8" w:rsidP="00BF3E09">
      <w:pPr>
        <w:pStyle w:val="PSDS-MarcadoresNivel1"/>
        <w:rPr>
          <w:b/>
        </w:rPr>
      </w:pPr>
      <w:r w:rsidRPr="00BD269D">
        <w:rPr>
          <w:b/>
          <w:sz w:val="24"/>
          <w:szCs w:val="24"/>
        </w:rPr>
        <w:t>Interface Visual Alta</w:t>
      </w:r>
      <w:r w:rsidR="004422EF" w:rsidRPr="00BD269D">
        <w:rPr>
          <w:b/>
          <w:sz w:val="24"/>
          <w:szCs w:val="24"/>
        </w:rPr>
        <w:t xml:space="preserve"> Fidelidade</w:t>
      </w:r>
    </w:p>
    <w:p w14:paraId="7846A9CB" w14:textId="77777777" w:rsidR="00D63D4F" w:rsidRPr="00BF3E09" w:rsidRDefault="00D63D4F" w:rsidP="00D63D4F">
      <w:pPr>
        <w:pStyle w:val="PSDS-MarcadoresNivel1"/>
        <w:numPr>
          <w:ilvl w:val="0"/>
          <w:numId w:val="0"/>
        </w:numPr>
        <w:ind w:left="360"/>
        <w:rPr>
          <w:b/>
        </w:rPr>
      </w:pPr>
    </w:p>
    <w:p w14:paraId="22239DEA" w14:textId="51BAAA58" w:rsidR="00BA5F4C" w:rsidRPr="00BD269D" w:rsidRDefault="00D63D4F" w:rsidP="00BA5F4C">
      <w:pPr>
        <w:pStyle w:val="PSDS-MarcadoresNivel1"/>
        <w:numPr>
          <w:ilvl w:val="0"/>
          <w:numId w:val="0"/>
        </w:numPr>
        <w:rPr>
          <w:b/>
        </w:rPr>
      </w:pPr>
      <w:r>
        <w:rPr>
          <w:b/>
          <w:noProof/>
        </w:rPr>
        <w:drawing>
          <wp:inline distT="0" distB="0" distL="0" distR="0" wp14:anchorId="0125CE6F" wp14:editId="062FF13F">
            <wp:extent cx="6411595" cy="48088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erir_quest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2DB2" w14:textId="67FA4BA2" w:rsidR="00E25E68" w:rsidRPr="00BD269D" w:rsidRDefault="00E25E68" w:rsidP="00E25E68">
      <w:pPr>
        <w:pStyle w:val="PSDS-MarcadoresNivel1"/>
        <w:numPr>
          <w:ilvl w:val="0"/>
          <w:numId w:val="0"/>
        </w:numPr>
        <w:rPr>
          <w:b/>
        </w:rPr>
      </w:pPr>
    </w:p>
    <w:p w14:paraId="72885CAC" w14:textId="77777777" w:rsidR="009861E9" w:rsidRDefault="009861E9">
      <w:pPr>
        <w:widowControl/>
        <w:suppressAutoHyphens w:val="0"/>
        <w:rPr>
          <w:b/>
        </w:rPr>
      </w:pPr>
    </w:p>
    <w:p w14:paraId="63B5AAAD" w14:textId="4B61A4B6" w:rsidR="00E25E68" w:rsidRPr="00BD269D" w:rsidRDefault="00E25E68">
      <w:pPr>
        <w:widowControl/>
        <w:suppressAutoHyphens w:val="0"/>
        <w:rPr>
          <w:b/>
        </w:rPr>
      </w:pPr>
      <w:r w:rsidRPr="00BD269D">
        <w:rPr>
          <w:b/>
        </w:rPr>
        <w:br w:type="page"/>
      </w:r>
    </w:p>
    <w:p w14:paraId="5BD55A9A" w14:textId="69728D35" w:rsidR="00BF3E09" w:rsidRDefault="00620E98" w:rsidP="00237AF6">
      <w:pPr>
        <w:pStyle w:val="PSDS-MarcadoresNivel1"/>
        <w:numPr>
          <w:ilvl w:val="1"/>
          <w:numId w:val="2"/>
        </w:numPr>
        <w:rPr>
          <w:b/>
        </w:rPr>
      </w:pPr>
      <w:r>
        <w:rPr>
          <w:b/>
          <w:sz w:val="24"/>
          <w:szCs w:val="24"/>
        </w:rPr>
        <w:lastRenderedPageBreak/>
        <w:t>Componentes Utilizados</w:t>
      </w:r>
      <w:r w:rsidR="00BF3E09">
        <w:rPr>
          <w:b/>
        </w:rPr>
        <w:t xml:space="preserve"> </w:t>
      </w:r>
    </w:p>
    <w:p w14:paraId="6C01C944" w14:textId="77777777" w:rsidR="004148DC" w:rsidRDefault="004148DC" w:rsidP="005F52BA">
      <w:pPr>
        <w:pStyle w:val="PSDS-MarcadoresNivel1"/>
        <w:numPr>
          <w:ilvl w:val="0"/>
          <w:numId w:val="0"/>
        </w:numPr>
        <w:ind w:left="360"/>
      </w:pPr>
    </w:p>
    <w:p w14:paraId="6AA019E5" w14:textId="40D58A8D" w:rsidR="00FA29B5" w:rsidRDefault="005F52BA" w:rsidP="00FE3385">
      <w:pPr>
        <w:pStyle w:val="PSDS-MarcadoresNivel1"/>
        <w:numPr>
          <w:ilvl w:val="0"/>
          <w:numId w:val="0"/>
        </w:numPr>
        <w:ind w:left="360"/>
        <w:rPr>
          <w:b/>
        </w:rPr>
      </w:pPr>
      <w:r w:rsidRPr="005F52BA">
        <w:t>Utilizado a tecnologia</w:t>
      </w:r>
      <w:r w:rsidR="004148DC">
        <w:t xml:space="preserve"> </w:t>
      </w:r>
      <w:proofErr w:type="spellStart"/>
      <w:r w:rsidR="004148DC">
        <w:t>Bootstrap</w:t>
      </w:r>
      <w:proofErr w:type="spellEnd"/>
      <w:r w:rsidR="004148DC">
        <w:t xml:space="preserve"> </w:t>
      </w:r>
      <w:r w:rsidR="00154AFA">
        <w:t xml:space="preserve">para o </w:t>
      </w:r>
      <w:r w:rsidR="00BD47C3">
        <w:t>front</w:t>
      </w:r>
      <w:r w:rsidR="00BB20EC">
        <w:t>-end</w:t>
      </w:r>
      <w:r w:rsidR="00B57E16">
        <w:t>.</w:t>
      </w:r>
      <w:r w:rsidR="00C02D6B">
        <w:t xml:space="preserve"> C</w:t>
      </w:r>
      <w:r w:rsidR="00C5753B">
        <w:t xml:space="preserve">omponentes </w:t>
      </w:r>
      <w:r w:rsidR="00C02D6B">
        <w:t>utilizados:</w:t>
      </w:r>
      <w:r>
        <w:rPr>
          <w:b/>
        </w:rPr>
        <w:t xml:space="preserve"> </w:t>
      </w:r>
    </w:p>
    <w:p w14:paraId="1330086C" w14:textId="77777777" w:rsidR="00FE3385" w:rsidRDefault="00FE3385" w:rsidP="00FE3385">
      <w:pPr>
        <w:pStyle w:val="PSDS-MarcadoresNivel1"/>
        <w:numPr>
          <w:ilvl w:val="0"/>
          <w:numId w:val="0"/>
        </w:numPr>
        <w:ind w:left="360"/>
        <w:rPr>
          <w:b/>
        </w:rPr>
      </w:pPr>
    </w:p>
    <w:p w14:paraId="623DFCE0" w14:textId="7520C802" w:rsidR="00025152" w:rsidRPr="00D64234" w:rsidRDefault="00576083" w:rsidP="00025152">
      <w:pPr>
        <w:pStyle w:val="PSDS-MarcadoresNivel1"/>
        <w:numPr>
          <w:ilvl w:val="0"/>
          <w:numId w:val="30"/>
        </w:numPr>
        <w:rPr>
          <w:lang w:val="en-US"/>
        </w:rPr>
      </w:pPr>
      <w:r>
        <w:rPr>
          <w:lang w:val="en-US"/>
        </w:rPr>
        <w:t>Bootstrap L</w:t>
      </w:r>
      <w:r w:rsidR="00A651F7" w:rsidRPr="00D64234">
        <w:rPr>
          <w:lang w:val="en-US"/>
        </w:rPr>
        <w:t>abel (</w:t>
      </w:r>
      <w:r w:rsidR="00D64234" w:rsidRPr="00D64234">
        <w:rPr>
          <w:lang w:val="en-US"/>
        </w:rPr>
        <w:t>class="label label-default"</w:t>
      </w:r>
      <w:r w:rsidR="00A651F7" w:rsidRPr="00D64234">
        <w:rPr>
          <w:lang w:val="en-US"/>
        </w:rPr>
        <w:t>)</w:t>
      </w:r>
    </w:p>
    <w:p w14:paraId="4A5F5592" w14:textId="481A378B" w:rsidR="00025152" w:rsidRPr="00E366F2" w:rsidRDefault="004E7C04" w:rsidP="00025152">
      <w:pPr>
        <w:pStyle w:val="PSDS-MarcadoresNivel1"/>
        <w:numPr>
          <w:ilvl w:val="0"/>
          <w:numId w:val="30"/>
        </w:numPr>
        <w:rPr>
          <w:lang w:val="en-US"/>
        </w:rPr>
      </w:pPr>
      <w:r w:rsidRPr="00E366F2">
        <w:rPr>
          <w:lang w:val="en-US"/>
        </w:rPr>
        <w:t xml:space="preserve">Bootstrap </w:t>
      </w:r>
      <w:proofErr w:type="spellStart"/>
      <w:r w:rsidR="00330D11">
        <w:rPr>
          <w:lang w:val="en-US"/>
        </w:rPr>
        <w:t>N</w:t>
      </w:r>
      <w:r w:rsidRPr="00E366F2">
        <w:rPr>
          <w:lang w:val="en-US"/>
        </w:rPr>
        <w:t>av</w:t>
      </w:r>
      <w:proofErr w:type="spellEnd"/>
      <w:r w:rsidR="00576083">
        <w:rPr>
          <w:lang w:val="en-US"/>
        </w:rPr>
        <w:t xml:space="preserve">-bar </w:t>
      </w:r>
      <w:proofErr w:type="spellStart"/>
      <w:r w:rsidR="00576083">
        <w:rPr>
          <w:lang w:val="en-US"/>
        </w:rPr>
        <w:t>fF</w:t>
      </w:r>
      <w:r w:rsidRPr="00E366F2">
        <w:rPr>
          <w:lang w:val="en-US"/>
        </w:rPr>
        <w:t>xed</w:t>
      </w:r>
      <w:proofErr w:type="spellEnd"/>
      <w:r w:rsidRPr="00E366F2">
        <w:rPr>
          <w:lang w:val="en-US"/>
        </w:rPr>
        <w:t xml:space="preserve"> </w:t>
      </w:r>
      <w:r w:rsidR="006C2B89" w:rsidRPr="00E366F2">
        <w:rPr>
          <w:lang w:val="en-US"/>
        </w:rPr>
        <w:t xml:space="preserve">to </w:t>
      </w:r>
      <w:r w:rsidRPr="00E366F2">
        <w:rPr>
          <w:lang w:val="en-US"/>
        </w:rPr>
        <w:t>bottom</w:t>
      </w:r>
      <w:r w:rsidR="006C2B89" w:rsidRPr="00E366F2">
        <w:rPr>
          <w:lang w:val="en-US"/>
        </w:rPr>
        <w:t xml:space="preserve"> (</w:t>
      </w:r>
      <w:r w:rsidR="00D60D50" w:rsidRPr="00D60D50">
        <w:rPr>
          <w:lang w:val="en-US"/>
        </w:rPr>
        <w:t>class="</w:t>
      </w:r>
      <w:proofErr w:type="spellStart"/>
      <w:r w:rsidR="00D60D50" w:rsidRPr="00D60D50">
        <w:rPr>
          <w:lang w:val="en-US"/>
        </w:rPr>
        <w:t>navbar</w:t>
      </w:r>
      <w:proofErr w:type="spellEnd"/>
      <w:r w:rsidR="00D60D50" w:rsidRPr="00D60D50">
        <w:rPr>
          <w:lang w:val="en-US"/>
        </w:rPr>
        <w:t xml:space="preserve"> </w:t>
      </w:r>
      <w:proofErr w:type="spellStart"/>
      <w:r w:rsidR="00D60D50" w:rsidRPr="00D60D50">
        <w:rPr>
          <w:lang w:val="en-US"/>
        </w:rPr>
        <w:t>navb</w:t>
      </w:r>
      <w:r w:rsidR="00C207AE">
        <w:rPr>
          <w:lang w:val="en-US"/>
        </w:rPr>
        <w:t>ar</w:t>
      </w:r>
      <w:proofErr w:type="spellEnd"/>
      <w:r w:rsidR="00C207AE">
        <w:rPr>
          <w:lang w:val="en-US"/>
        </w:rPr>
        <w:t xml:space="preserve">-default </w:t>
      </w:r>
      <w:proofErr w:type="spellStart"/>
      <w:r w:rsidR="00C207AE">
        <w:rPr>
          <w:lang w:val="en-US"/>
        </w:rPr>
        <w:t>navbar</w:t>
      </w:r>
      <w:proofErr w:type="spellEnd"/>
      <w:r w:rsidR="00C207AE">
        <w:rPr>
          <w:lang w:val="en-US"/>
        </w:rPr>
        <w:t>-fixed-bottom"</w:t>
      </w:r>
      <w:r w:rsidR="006C2B89" w:rsidRPr="00E366F2">
        <w:rPr>
          <w:lang w:val="en-US"/>
        </w:rPr>
        <w:t>)</w:t>
      </w:r>
      <w:r w:rsidRPr="00E366F2">
        <w:rPr>
          <w:lang w:val="en-US"/>
        </w:rPr>
        <w:t xml:space="preserve">  </w:t>
      </w:r>
    </w:p>
    <w:p w14:paraId="52C5F898" w14:textId="3068F51C" w:rsidR="00025152" w:rsidRPr="00330D11" w:rsidRDefault="00C845DA" w:rsidP="00025152">
      <w:pPr>
        <w:pStyle w:val="PSDS-MarcadoresNivel1"/>
        <w:numPr>
          <w:ilvl w:val="0"/>
          <w:numId w:val="30"/>
        </w:numPr>
        <w:rPr>
          <w:lang w:val="en-US"/>
        </w:rPr>
      </w:pPr>
      <w:r w:rsidRPr="00330D11">
        <w:rPr>
          <w:lang w:val="en-US"/>
        </w:rPr>
        <w:t>Bootstrap</w:t>
      </w:r>
      <w:r w:rsidR="004E0C2A" w:rsidRPr="00330D11">
        <w:rPr>
          <w:lang w:val="en-US"/>
        </w:rPr>
        <w:t xml:space="preserve"> Input</w:t>
      </w:r>
      <w:r w:rsidR="00330D11">
        <w:rPr>
          <w:lang w:val="en-US"/>
        </w:rPr>
        <w:t>-Group</w:t>
      </w:r>
      <w:r w:rsidR="00AB1514" w:rsidRPr="00330D11">
        <w:rPr>
          <w:lang w:val="en-US"/>
        </w:rPr>
        <w:t xml:space="preserve"> (class="input-group-</w:t>
      </w:r>
      <w:proofErr w:type="spellStart"/>
      <w:r w:rsidR="00AB1514" w:rsidRPr="00330D11">
        <w:rPr>
          <w:lang w:val="en-US"/>
        </w:rPr>
        <w:t>addon</w:t>
      </w:r>
      <w:proofErr w:type="spellEnd"/>
      <w:r w:rsidR="00AB1514" w:rsidRPr="00330D11">
        <w:rPr>
          <w:lang w:val="en-US"/>
        </w:rPr>
        <w:t>")</w:t>
      </w:r>
    </w:p>
    <w:p w14:paraId="6F1BD74A" w14:textId="37B83228" w:rsidR="00104878" w:rsidRPr="00D60D50" w:rsidRDefault="00104878" w:rsidP="002F142B">
      <w:pPr>
        <w:pStyle w:val="PSDS-MarcadoresNivel1"/>
        <w:numPr>
          <w:ilvl w:val="0"/>
          <w:numId w:val="30"/>
        </w:numPr>
        <w:rPr>
          <w:lang w:val="en-US"/>
        </w:rPr>
      </w:pPr>
      <w:r w:rsidRPr="00D60D50">
        <w:rPr>
          <w:lang w:val="en-US"/>
        </w:rPr>
        <w:t>Bootstrap</w:t>
      </w:r>
      <w:r w:rsidR="00330D11">
        <w:rPr>
          <w:lang w:val="en-US"/>
        </w:rPr>
        <w:t xml:space="preserve"> </w:t>
      </w:r>
      <w:proofErr w:type="spellStart"/>
      <w:r w:rsidR="00330D11">
        <w:rPr>
          <w:lang w:val="en-US"/>
        </w:rPr>
        <w:t>N</w:t>
      </w:r>
      <w:r w:rsidRPr="00D60D50">
        <w:rPr>
          <w:lang w:val="en-US"/>
        </w:rPr>
        <w:t>av</w:t>
      </w:r>
      <w:proofErr w:type="spellEnd"/>
      <w:r w:rsidRPr="00D60D50">
        <w:rPr>
          <w:lang w:val="en-US"/>
        </w:rPr>
        <w:t>-bar</w:t>
      </w:r>
      <w:r w:rsidR="00330D11">
        <w:rPr>
          <w:lang w:val="en-US"/>
        </w:rPr>
        <w:t xml:space="preserve"> B</w:t>
      </w:r>
      <w:r w:rsidRPr="00D60D50">
        <w:rPr>
          <w:lang w:val="en-US"/>
        </w:rPr>
        <w:t>utton</w:t>
      </w:r>
      <w:r w:rsidR="00DD4720" w:rsidRPr="00D60D50">
        <w:rPr>
          <w:lang w:val="en-US"/>
        </w:rPr>
        <w:t xml:space="preserve"> (class="</w:t>
      </w:r>
      <w:proofErr w:type="spellStart"/>
      <w:r w:rsidR="00DD4720" w:rsidRPr="00D60D50">
        <w:rPr>
          <w:lang w:val="en-US"/>
        </w:rPr>
        <w:t>btn</w:t>
      </w:r>
      <w:proofErr w:type="spellEnd"/>
      <w:r w:rsidR="00DD4720" w:rsidRPr="00D60D50">
        <w:rPr>
          <w:lang w:val="en-US"/>
        </w:rPr>
        <w:t xml:space="preserve"> </w:t>
      </w:r>
      <w:proofErr w:type="spellStart"/>
      <w:r w:rsidR="00DD4720" w:rsidRPr="00D60D50">
        <w:rPr>
          <w:lang w:val="en-US"/>
        </w:rPr>
        <w:t>btn</w:t>
      </w:r>
      <w:proofErr w:type="spellEnd"/>
      <w:r w:rsidR="00DD4720" w:rsidRPr="00D60D50">
        <w:rPr>
          <w:lang w:val="en-US"/>
        </w:rPr>
        <w:t xml:space="preserve">-default </w:t>
      </w:r>
      <w:proofErr w:type="spellStart"/>
      <w:r w:rsidR="00DD4720" w:rsidRPr="00D60D50">
        <w:rPr>
          <w:lang w:val="en-US"/>
        </w:rPr>
        <w:t>navbar-btn</w:t>
      </w:r>
      <w:proofErr w:type="spellEnd"/>
      <w:r w:rsidR="00DD4720" w:rsidRPr="00D60D50">
        <w:rPr>
          <w:lang w:val="en-US"/>
        </w:rPr>
        <w:t>")</w:t>
      </w:r>
    </w:p>
    <w:p w14:paraId="71AA20DF" w14:textId="77777777" w:rsidR="00025152" w:rsidRPr="00D60D50" w:rsidRDefault="00025152" w:rsidP="002F142B">
      <w:pPr>
        <w:pStyle w:val="PSDS-MarcadoresNivel1"/>
        <w:numPr>
          <w:ilvl w:val="0"/>
          <w:numId w:val="0"/>
        </w:numPr>
        <w:ind w:left="360" w:hanging="360"/>
        <w:rPr>
          <w:b/>
          <w:lang w:val="en-US"/>
        </w:rPr>
      </w:pPr>
    </w:p>
    <w:p w14:paraId="102DB5C4" w14:textId="77777777" w:rsidR="00BF3E09" w:rsidRPr="00D60D50" w:rsidRDefault="00BF3E09" w:rsidP="00BF3E09">
      <w:pPr>
        <w:pStyle w:val="PSDS-MarcadoresNivel1"/>
        <w:numPr>
          <w:ilvl w:val="0"/>
          <w:numId w:val="0"/>
        </w:numPr>
        <w:ind w:left="360" w:hanging="360"/>
        <w:rPr>
          <w:b/>
          <w:lang w:val="en-US"/>
        </w:rPr>
      </w:pPr>
    </w:p>
    <w:p w14:paraId="18875AA8" w14:textId="1A1607E7" w:rsidR="00BF3E09" w:rsidRPr="00BD269D" w:rsidRDefault="00BF3E09" w:rsidP="00CC0FF6">
      <w:pPr>
        <w:pStyle w:val="PSDS-MarcadoresNivel1"/>
        <w:rPr>
          <w:b/>
        </w:rPr>
      </w:pPr>
      <w:r>
        <w:rPr>
          <w:b/>
          <w:sz w:val="24"/>
          <w:szCs w:val="24"/>
        </w:rPr>
        <w:t>Observações</w:t>
      </w:r>
    </w:p>
    <w:p w14:paraId="6E893015" w14:textId="77777777" w:rsidR="00CC0FF6" w:rsidRPr="00BD269D" w:rsidRDefault="00CC0FF6" w:rsidP="00CC0FF6">
      <w:pPr>
        <w:pStyle w:val="PSDS-CorpodeTexto"/>
        <w:rPr>
          <w:b/>
        </w:rPr>
      </w:pPr>
    </w:p>
    <w:p w14:paraId="7BF8A93D" w14:textId="57ABFB5C" w:rsidR="00E25E68" w:rsidRDefault="00EB4215" w:rsidP="00B466C5">
      <w:pPr>
        <w:pStyle w:val="PSDS-CorpodeItem"/>
        <w:ind w:left="0" w:firstLine="360"/>
        <w:rPr>
          <w:rFonts w:ascii="Times New Roman" w:hAnsi="Times New Roman" w:cs="Times New Roman"/>
        </w:rPr>
      </w:pPr>
      <w:r w:rsidRPr="00692648">
        <w:rPr>
          <w:rFonts w:ascii="Times New Roman" w:hAnsi="Times New Roman" w:cs="Times New Roman"/>
        </w:rPr>
        <w:t>Nenhum</w:t>
      </w:r>
      <w:r>
        <w:rPr>
          <w:rFonts w:ascii="Times New Roman" w:hAnsi="Times New Roman" w:cs="Times New Roman"/>
        </w:rPr>
        <w:t>a</w:t>
      </w:r>
      <w:r w:rsidRPr="00692648">
        <w:rPr>
          <w:rFonts w:ascii="Times New Roman" w:hAnsi="Times New Roman" w:cs="Times New Roman"/>
        </w:rPr>
        <w:t xml:space="preserve"> o</w:t>
      </w:r>
      <w:r>
        <w:rPr>
          <w:rFonts w:ascii="Times New Roman" w:hAnsi="Times New Roman" w:cs="Times New Roman"/>
        </w:rPr>
        <w:t>bservação</w:t>
      </w:r>
      <w:r w:rsidRPr="0069264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identificada</w:t>
      </w:r>
    </w:p>
    <w:p w14:paraId="7BD6EC68" w14:textId="77777777" w:rsidR="00AA6523" w:rsidRPr="00AA6523" w:rsidRDefault="00AA6523" w:rsidP="00AA6523">
      <w:pPr>
        <w:pStyle w:val="PSDS-CorpodeItem"/>
        <w:rPr>
          <w:rFonts w:ascii="Times New Roman" w:hAnsi="Times New Roman" w:cs="Times New Roman"/>
        </w:rPr>
      </w:pPr>
    </w:p>
    <w:p w14:paraId="65DFB448" w14:textId="2DB718EC" w:rsidR="00957464" w:rsidRPr="00BD269D" w:rsidRDefault="00DF036D" w:rsidP="00957464">
      <w:pPr>
        <w:pStyle w:val="PSDS-MarcadoresNivel1"/>
        <w:rPr>
          <w:b/>
        </w:rPr>
      </w:pPr>
      <w:r>
        <w:rPr>
          <w:b/>
          <w:sz w:val="24"/>
          <w:szCs w:val="24"/>
        </w:rPr>
        <w:t>Referências</w:t>
      </w:r>
    </w:p>
    <w:p w14:paraId="41F8D310" w14:textId="77777777" w:rsidR="00AA6523" w:rsidRDefault="00AA6523" w:rsidP="00A67955">
      <w:pPr>
        <w:pStyle w:val="PSDS-MarcadoresNivel1"/>
        <w:numPr>
          <w:ilvl w:val="0"/>
          <w:numId w:val="0"/>
        </w:numPr>
        <w:ind w:left="360"/>
      </w:pPr>
    </w:p>
    <w:p w14:paraId="29BB2DCC" w14:textId="79C068C3" w:rsidR="00957464" w:rsidRDefault="00AA6523" w:rsidP="00A67955">
      <w:pPr>
        <w:pStyle w:val="PSDS-MarcadoresNivel1"/>
        <w:numPr>
          <w:ilvl w:val="0"/>
          <w:numId w:val="0"/>
        </w:numPr>
        <w:ind w:firstLine="360"/>
      </w:pPr>
      <w:r w:rsidRPr="00692648">
        <w:t>Nenhum</w:t>
      </w:r>
      <w:r>
        <w:t>a</w:t>
      </w:r>
      <w:r w:rsidRPr="00692648">
        <w:t xml:space="preserve"> o</w:t>
      </w:r>
      <w:r>
        <w:t>bservação</w:t>
      </w:r>
      <w:r w:rsidRPr="00692648">
        <w:t xml:space="preserve"> </w:t>
      </w:r>
      <w:r>
        <w:t>identificada</w:t>
      </w:r>
    </w:p>
    <w:p w14:paraId="657FF32E" w14:textId="77777777" w:rsidR="00A67955" w:rsidRPr="00A67955" w:rsidRDefault="00A67955" w:rsidP="00A67955">
      <w:pPr>
        <w:pStyle w:val="PSDS-MarcadoresNivel1"/>
        <w:numPr>
          <w:ilvl w:val="0"/>
          <w:numId w:val="0"/>
        </w:numPr>
        <w:ind w:firstLine="360"/>
      </w:pPr>
    </w:p>
    <w:p w14:paraId="6ACBDBC6" w14:textId="2FC8DDF0" w:rsidR="00957464" w:rsidRPr="00BD269D" w:rsidRDefault="00EC3CE1" w:rsidP="00957464">
      <w:pPr>
        <w:pStyle w:val="PSDS-MarcadoresNivel1"/>
        <w:rPr>
          <w:b/>
        </w:rPr>
      </w:pPr>
      <w:r w:rsidRPr="00BD269D">
        <w:rPr>
          <w:b/>
          <w:sz w:val="24"/>
          <w:szCs w:val="24"/>
        </w:rPr>
        <w:t>Histórias do Usuário</w:t>
      </w:r>
    </w:p>
    <w:p w14:paraId="29A2FC42" w14:textId="77777777" w:rsidR="00D24342" w:rsidRPr="00BD269D" w:rsidRDefault="00D24342">
      <w:pPr>
        <w:pStyle w:val="PSDS-CorpodeTexto"/>
        <w:rPr>
          <w:b/>
        </w:rPr>
      </w:pPr>
    </w:p>
    <w:p w14:paraId="12B6CE0A" w14:textId="61A6E1FB" w:rsidR="00E25847" w:rsidRPr="001E5794" w:rsidRDefault="00E25847">
      <w:pPr>
        <w:pStyle w:val="PSDS-CorpodeTexto"/>
      </w:pPr>
      <w:r w:rsidRPr="001E5794">
        <w:t>Como</w:t>
      </w:r>
      <w:r w:rsidR="001E5794" w:rsidRPr="001E5794">
        <w:t xml:space="preserve"> P</w:t>
      </w:r>
      <w:r w:rsidR="001E5794">
        <w:t>rofessor/orientador,</w:t>
      </w:r>
    </w:p>
    <w:p w14:paraId="6682D0A8" w14:textId="47E297A8" w:rsidR="00E25847" w:rsidRPr="001E5794" w:rsidRDefault="00E25847">
      <w:pPr>
        <w:pStyle w:val="PSDS-CorpodeTexto"/>
      </w:pPr>
      <w:r w:rsidRPr="001E5794">
        <w:t>Quero</w:t>
      </w:r>
      <w:r w:rsidR="001E5794">
        <w:t xml:space="preserve"> cadastrar questões</w:t>
      </w:r>
    </w:p>
    <w:p w14:paraId="6254DF10" w14:textId="5AE0E58A" w:rsidR="00E25847" w:rsidRPr="001E5794" w:rsidRDefault="00E25847">
      <w:pPr>
        <w:pStyle w:val="PSDS-CorpodeTexto"/>
      </w:pPr>
      <w:r w:rsidRPr="001E5794">
        <w:t>Para</w:t>
      </w:r>
      <w:r w:rsidR="001E5794">
        <w:t xml:space="preserve"> gerar uma prova.</w:t>
      </w:r>
    </w:p>
    <w:p w14:paraId="73FED36E" w14:textId="77777777" w:rsidR="00E25847" w:rsidRPr="00BD269D" w:rsidRDefault="00E25847">
      <w:pPr>
        <w:pStyle w:val="PSDS-CorpodeTexto"/>
      </w:pPr>
    </w:p>
    <w:p w14:paraId="52442ADA" w14:textId="30290384" w:rsidR="0084212A" w:rsidRPr="00126263" w:rsidRDefault="0084212A" w:rsidP="0084212A">
      <w:pPr>
        <w:pStyle w:val="PSDS-CorpodeTexto"/>
        <w:rPr>
          <w:b/>
        </w:rPr>
      </w:pPr>
      <w:r w:rsidRPr="00126263">
        <w:rPr>
          <w:b/>
        </w:rPr>
        <w:t>Cenário 1</w:t>
      </w:r>
    </w:p>
    <w:p w14:paraId="731DC144" w14:textId="2FB89E37" w:rsidR="00E25847" w:rsidRPr="00925604" w:rsidRDefault="00E25847">
      <w:pPr>
        <w:pStyle w:val="PSDS-CorpodeTexto"/>
      </w:pPr>
      <w:r w:rsidRPr="00925604">
        <w:t>Dado que</w:t>
      </w:r>
      <w:r w:rsidR="00795706">
        <w:t xml:space="preserve"> meu perfil permita cadastrar uma questão</w:t>
      </w:r>
    </w:p>
    <w:p w14:paraId="578C44FD" w14:textId="11961A38" w:rsidR="00E25847" w:rsidRPr="00861DD8" w:rsidRDefault="00E25847">
      <w:pPr>
        <w:pStyle w:val="PSDS-CorpodeTexto"/>
      </w:pPr>
      <w:r w:rsidRPr="00861DD8">
        <w:t>Quando</w:t>
      </w:r>
      <w:r w:rsidR="000E20DA">
        <w:t xml:space="preserve"> eu entro no sistema</w:t>
      </w:r>
    </w:p>
    <w:p w14:paraId="3A1D27BE" w14:textId="321644AF" w:rsidR="00B068FB" w:rsidRPr="002354F8" w:rsidRDefault="00B068FB">
      <w:pPr>
        <w:pStyle w:val="PSDS-CorpodeTexto"/>
      </w:pPr>
      <w:r w:rsidRPr="002354F8">
        <w:t>E</w:t>
      </w:r>
      <w:r w:rsidR="000E20DA">
        <w:t xml:space="preserve"> acesso a opção de cadastrar uma questão</w:t>
      </w:r>
    </w:p>
    <w:p w14:paraId="0DDEC70B" w14:textId="5A665B09" w:rsidR="00E25847" w:rsidRPr="0088051D" w:rsidRDefault="00E25847">
      <w:pPr>
        <w:pStyle w:val="PSDS-CorpodeTexto"/>
      </w:pPr>
      <w:r w:rsidRPr="0088051D">
        <w:t>Então</w:t>
      </w:r>
      <w:r w:rsidR="00A34D7C">
        <w:t xml:space="preserve"> abre o formulário</w:t>
      </w:r>
    </w:p>
    <w:p w14:paraId="3A2853C0" w14:textId="77777777" w:rsidR="00126263" w:rsidRDefault="00126263" w:rsidP="00957464">
      <w:pPr>
        <w:pStyle w:val="PSDS-CorpodeItem"/>
        <w:ind w:left="0"/>
        <w:rPr>
          <w:rFonts w:ascii="Times New Roman" w:hAnsi="Times New Roman" w:cs="Times New Roman"/>
        </w:rPr>
      </w:pPr>
    </w:p>
    <w:p w14:paraId="014E11BB" w14:textId="77777777" w:rsidR="00126263" w:rsidRPr="007237C8" w:rsidRDefault="00126263" w:rsidP="00126263">
      <w:pPr>
        <w:pStyle w:val="PSDS-CorpodeTexto"/>
        <w:rPr>
          <w:b/>
        </w:rPr>
      </w:pPr>
      <w:r>
        <w:rPr>
          <w:b/>
        </w:rPr>
        <w:t>Cenário 2</w:t>
      </w:r>
    </w:p>
    <w:p w14:paraId="2B0AF0FA" w14:textId="77777777" w:rsidR="00126263" w:rsidRPr="007237C8" w:rsidRDefault="00126263" w:rsidP="00126263">
      <w:pPr>
        <w:pStyle w:val="PSDS-CorpodeTexto"/>
      </w:pPr>
      <w:r w:rsidRPr="007237C8">
        <w:t xml:space="preserve">Dado que </w:t>
      </w:r>
      <w:r>
        <w:t>eu acesso o formulário de cadastrar questão</w:t>
      </w:r>
    </w:p>
    <w:p w14:paraId="3C2308EA" w14:textId="77777777" w:rsidR="00FE04CA" w:rsidRDefault="00126263" w:rsidP="00126263">
      <w:pPr>
        <w:pStyle w:val="PSDS-CorpodeTexto"/>
      </w:pPr>
      <w:r w:rsidRPr="007237C8">
        <w:t xml:space="preserve">Quando eu </w:t>
      </w:r>
      <w:r>
        <w:t>preencho todas as informações solicitadas pelo formulário</w:t>
      </w:r>
      <w:r w:rsidR="00FE04CA">
        <w:t xml:space="preserve"> </w:t>
      </w:r>
    </w:p>
    <w:p w14:paraId="5DCB6995" w14:textId="772C7F58" w:rsidR="00126263" w:rsidRPr="007237C8" w:rsidRDefault="00AB37D3" w:rsidP="00126263">
      <w:pPr>
        <w:pStyle w:val="PSDS-CorpodeTexto"/>
      </w:pPr>
      <w:r>
        <w:t>E</w:t>
      </w:r>
      <w:r w:rsidR="00FE04CA">
        <w:t xml:space="preserve"> eu clico no botão de salvar</w:t>
      </w:r>
    </w:p>
    <w:p w14:paraId="5F9E5866" w14:textId="1104A804" w:rsidR="00126263" w:rsidRDefault="00126263" w:rsidP="00126263">
      <w:pPr>
        <w:pStyle w:val="PSDS-CorpodeTexto"/>
      </w:pPr>
      <w:r w:rsidRPr="007237C8">
        <w:t>Então</w:t>
      </w:r>
      <w:r>
        <w:t xml:space="preserve"> o s</w:t>
      </w:r>
      <w:r w:rsidR="00164947">
        <w:t>istema de devolver um pop-up informando que “a questão foi salva com sucesso”.</w:t>
      </w:r>
    </w:p>
    <w:p w14:paraId="3821BCA0" w14:textId="77777777" w:rsidR="00126263" w:rsidRDefault="00126263" w:rsidP="00957464">
      <w:pPr>
        <w:pStyle w:val="PSDS-CorpodeItem"/>
        <w:ind w:left="0"/>
        <w:rPr>
          <w:rFonts w:ascii="Times New Roman" w:hAnsi="Times New Roman" w:cs="Times New Roman"/>
        </w:rPr>
      </w:pPr>
    </w:p>
    <w:p w14:paraId="537119E1" w14:textId="0B5A9556" w:rsidR="009231FC" w:rsidRPr="007237C8" w:rsidRDefault="009231FC" w:rsidP="009231FC">
      <w:pPr>
        <w:pStyle w:val="PSDS-CorpodeTexto"/>
        <w:rPr>
          <w:b/>
        </w:rPr>
      </w:pPr>
      <w:r>
        <w:rPr>
          <w:b/>
        </w:rPr>
        <w:t>Cenário 3</w:t>
      </w:r>
    </w:p>
    <w:p w14:paraId="34FABF28" w14:textId="77777777" w:rsidR="009231FC" w:rsidRPr="007237C8" w:rsidRDefault="009231FC" w:rsidP="009231FC">
      <w:pPr>
        <w:pStyle w:val="PSDS-CorpodeTexto"/>
      </w:pPr>
      <w:r w:rsidRPr="007237C8">
        <w:t xml:space="preserve">Dado que </w:t>
      </w:r>
      <w:r>
        <w:t>eu acesso o formulário de cadastrar questão</w:t>
      </w:r>
    </w:p>
    <w:p w14:paraId="12842306" w14:textId="10E0BD75" w:rsidR="009231FC" w:rsidRDefault="009231FC" w:rsidP="009231FC">
      <w:pPr>
        <w:pStyle w:val="PSDS-CorpodeTexto"/>
      </w:pPr>
      <w:r w:rsidRPr="007237C8">
        <w:t xml:space="preserve">Quando eu </w:t>
      </w:r>
      <w:r w:rsidR="007916F3">
        <w:t>preencho com as informações</w:t>
      </w:r>
      <w:r w:rsidR="00B1143F">
        <w:t>, mais deixo informações necessárias em branco</w:t>
      </w:r>
    </w:p>
    <w:p w14:paraId="72404736" w14:textId="77777777" w:rsidR="009231FC" w:rsidRPr="007237C8" w:rsidRDefault="009231FC" w:rsidP="009231FC">
      <w:pPr>
        <w:pStyle w:val="PSDS-CorpodeTexto"/>
      </w:pPr>
      <w:r>
        <w:t>E eu clico no botão de salvar</w:t>
      </w:r>
    </w:p>
    <w:p w14:paraId="26F8DF00" w14:textId="6C58FEB1" w:rsidR="009231FC" w:rsidRDefault="009231FC" w:rsidP="009231FC">
      <w:pPr>
        <w:pStyle w:val="PSDS-CorpodeTexto"/>
      </w:pPr>
      <w:r w:rsidRPr="007237C8">
        <w:t>Então</w:t>
      </w:r>
      <w:r>
        <w:t xml:space="preserve"> o sistema de devolver um pop-up informando que “</w:t>
      </w:r>
      <w:r w:rsidR="00B1143F">
        <w:t>Favor preencher os campos requeridos</w:t>
      </w:r>
      <w:r>
        <w:t>”.</w:t>
      </w:r>
    </w:p>
    <w:p w14:paraId="109C3384" w14:textId="77777777" w:rsidR="009231FC" w:rsidRPr="00BD269D" w:rsidRDefault="009231FC" w:rsidP="00957464">
      <w:pPr>
        <w:pStyle w:val="PSDS-CorpodeItem"/>
        <w:ind w:left="0"/>
        <w:rPr>
          <w:rFonts w:ascii="Times New Roman" w:hAnsi="Times New Roman" w:cs="Times New Roman"/>
        </w:rPr>
      </w:pPr>
    </w:p>
    <w:sectPr w:rsidR="009231FC" w:rsidRPr="00BD269D" w:rsidSect="001F4DC9">
      <w:headerReference w:type="default" r:id="rId25"/>
      <w:footerReference w:type="default" r:id="rId26"/>
      <w:headerReference w:type="first" r:id="rId27"/>
      <w:footerReference w:type="first" r:id="rId28"/>
      <w:pgSz w:w="11906" w:h="16838"/>
      <w:pgMar w:top="1440" w:right="675" w:bottom="1286" w:left="1134" w:header="1134" w:footer="123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E918AC" w14:textId="77777777" w:rsidR="00E20E15" w:rsidRDefault="00E20E15">
      <w:r>
        <w:separator/>
      </w:r>
    </w:p>
  </w:endnote>
  <w:endnote w:type="continuationSeparator" w:id="0">
    <w:p w14:paraId="1661B618" w14:textId="77777777" w:rsidR="00E20E15" w:rsidRDefault="00E20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variable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pranq eco sans">
    <w:altName w:val="Arial Unicode MS"/>
    <w:charset w:val="80"/>
    <w:family w:val="swiss"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5300BD" w14:textId="77777777" w:rsidR="001F4DC9" w:rsidRDefault="001F4DC9">
    <w:pPr>
      <w:pStyle w:val="PSDS-Rodape"/>
      <w:rPr>
        <w:b/>
      </w:rPr>
    </w:pPr>
    <w:r>
      <w:t>22/03/2017 19:29</w:t>
    </w:r>
    <w:r>
      <w:tab/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710ACF">
      <w:rPr>
        <w:noProof/>
      </w:rPr>
      <w:t>7</w:t>
    </w:r>
    <w:r>
      <w:fldChar w:fldCharType="end"/>
    </w:r>
    <w:r>
      <w:t>/</w:t>
    </w:r>
    <w:fldSimple w:instr=" NUMPAGES \* ARABIC ">
      <w:r w:rsidR="00710ACF">
        <w:rPr>
          <w:noProof/>
        </w:rPr>
        <w:t>32</w:t>
      </w:r>
    </w:fldSimple>
    <w:r>
      <w:tab/>
    </w:r>
    <w:fldSimple w:instr=" FILENAME ">
      <w:r>
        <w:t>Trabalho_eng_sw.doc</w:t>
      </w:r>
    </w:fldSimple>
  </w:p>
  <w:p w14:paraId="5F504D9E" w14:textId="77777777" w:rsidR="001F4DC9" w:rsidRDefault="001F4DC9">
    <w:pPr>
      <w:pStyle w:val="PSDS-Rodape"/>
    </w:pPr>
    <w:r>
      <w:rPr>
        <w:b/>
      </w:rPr>
      <w:tab/>
    </w:r>
    <w:r>
      <w:rPr>
        <w:b/>
      </w:rPr>
      <w:tab/>
    </w:r>
  </w:p>
  <w:p w14:paraId="26BE8303" w14:textId="77777777" w:rsidR="001F4DC9" w:rsidRDefault="001F4DC9"/>
  <w:p w14:paraId="75B4D10B" w14:textId="77777777" w:rsidR="001F4DC9" w:rsidRDefault="001F4DC9"/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AFF8F3" w14:textId="77777777" w:rsidR="001F4DC9" w:rsidRDefault="001F4DC9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87B045" w14:textId="77777777" w:rsidR="00E20E15" w:rsidRDefault="00E20E15">
      <w:r>
        <w:separator/>
      </w:r>
    </w:p>
  </w:footnote>
  <w:footnote w:type="continuationSeparator" w:id="0">
    <w:p w14:paraId="055D48C9" w14:textId="77777777" w:rsidR="00E20E15" w:rsidRDefault="00E20E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CBD6BA" w14:textId="77777777" w:rsidR="001F4DC9" w:rsidRDefault="001F4DC9">
    <w:pPr>
      <w:pStyle w:val="PSDS-Cabecalh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63FC71" w14:textId="77777777" w:rsidR="001F4DC9" w:rsidRDefault="001F4DC9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EA5E99CC"/>
    <w:lvl w:ilvl="0">
      <w:start w:val="1"/>
      <w:numFmt w:val="decimal"/>
      <w:pStyle w:val="PSDS-MarcadoresNivel1"/>
      <w:lvlText w:val="%1."/>
      <w:lvlJc w:val="left"/>
      <w:pPr>
        <w:ind w:left="360" w:hanging="360"/>
      </w:pPr>
      <w:rPr>
        <w:b/>
        <w:i w:val="0"/>
        <w:sz w:val="24"/>
        <w:szCs w:val="24"/>
      </w:rPr>
    </w:lvl>
    <w:lvl w:ilvl="1">
      <w:start w:val="1"/>
      <w:numFmt w:val="decimal"/>
      <w:suff w:val="space"/>
      <w:lvlText w:val="%1.%2. "/>
      <w:lvlJc w:val="left"/>
      <w:pPr>
        <w:tabs>
          <w:tab w:val="num" w:pos="0"/>
        </w:tabs>
        <w:ind w:left="0" w:firstLine="0"/>
      </w:pPr>
      <w:rPr>
        <w:rFonts w:ascii="Arial" w:hAnsi="Arial"/>
        <w:b/>
        <w:i w:val="0"/>
      </w:rPr>
    </w:lvl>
    <w:lvl w:ilvl="2">
      <w:start w:val="1"/>
      <w:numFmt w:val="decimal"/>
      <w:suff w:val="space"/>
      <w:lvlText w:val="%1.%2.%3. "/>
      <w:lvlJc w:val="left"/>
      <w:pPr>
        <w:tabs>
          <w:tab w:val="num" w:pos="0"/>
        </w:tabs>
        <w:ind w:left="0" w:firstLine="0"/>
      </w:pPr>
      <w:rPr>
        <w:rFonts w:ascii="Arial" w:hAnsi="Arial"/>
        <w:b/>
        <w:i w:val="0"/>
      </w:rPr>
    </w:lvl>
    <w:lvl w:ilvl="3">
      <w:start w:val="1"/>
      <w:numFmt w:val="decimal"/>
      <w:suff w:val="space"/>
      <w:lvlText w:val="%1.%2.%3.%4. "/>
      <w:lvlJc w:val="left"/>
      <w:pPr>
        <w:tabs>
          <w:tab w:val="num" w:pos="0"/>
        </w:tabs>
        <w:ind w:left="0" w:firstLine="0"/>
      </w:pPr>
      <w:rPr>
        <w:rFonts w:ascii="Arial" w:hAnsi="Arial"/>
        <w:b/>
        <w:i w:val="0"/>
      </w:rPr>
    </w:lvl>
    <w:lvl w:ilvl="4">
      <w:start w:val="1"/>
      <w:numFmt w:val="decimal"/>
      <w:suff w:val="space"/>
      <w:lvlText w:val="%1.%2.%3.%4.%5. "/>
      <w:lvlJc w:val="left"/>
      <w:pPr>
        <w:tabs>
          <w:tab w:val="num" w:pos="0"/>
        </w:tabs>
        <w:ind w:left="0" w:firstLine="0"/>
      </w:pPr>
      <w:rPr>
        <w:rFonts w:ascii="Arial" w:hAnsi="Arial"/>
        <w:b/>
        <w:i w:val="0"/>
      </w:rPr>
    </w:lvl>
    <w:lvl w:ilvl="5">
      <w:start w:val="1"/>
      <w:numFmt w:val="decimal"/>
      <w:suff w:val="space"/>
      <w:lvlText w:val="%1.%2.%3.%4.%5.%6. "/>
      <w:lvlJc w:val="left"/>
      <w:pPr>
        <w:tabs>
          <w:tab w:val="num" w:pos="0"/>
        </w:tabs>
        <w:ind w:left="0" w:firstLine="0"/>
      </w:pPr>
      <w:rPr>
        <w:rFonts w:ascii="Arial" w:hAnsi="Arial"/>
        <w:b/>
        <w:i w:val="0"/>
      </w:rPr>
    </w:lvl>
    <w:lvl w:ilvl="6">
      <w:start w:val="1"/>
      <w:numFmt w:val="decimal"/>
      <w:suff w:val="space"/>
      <w:lvlText w:val="%1.%2.%3.%4.%5.%6.%7. "/>
      <w:lvlJc w:val="left"/>
      <w:pPr>
        <w:tabs>
          <w:tab w:val="num" w:pos="0"/>
        </w:tabs>
        <w:ind w:left="0" w:firstLine="0"/>
      </w:pPr>
      <w:rPr>
        <w:rFonts w:ascii="Arial" w:hAnsi="Arial"/>
        <w:b/>
        <w:i w:val="0"/>
      </w:rPr>
    </w:lvl>
    <w:lvl w:ilvl="7">
      <w:start w:val="1"/>
      <w:numFmt w:val="decimal"/>
      <w:suff w:val="space"/>
      <w:lvlText w:val="%1.%2.%3.%4.%5.%6.%7.%8. "/>
      <w:lvlJc w:val="left"/>
      <w:pPr>
        <w:tabs>
          <w:tab w:val="num" w:pos="0"/>
        </w:tabs>
        <w:ind w:left="0" w:firstLine="0"/>
      </w:pPr>
      <w:rPr>
        <w:rFonts w:ascii="Arial" w:hAnsi="Arial"/>
        <w:b/>
        <w:i w:val="0"/>
      </w:rPr>
    </w:lvl>
    <w:lvl w:ilvl="8">
      <w:start w:val="1"/>
      <w:numFmt w:val="decimal"/>
      <w:suff w:val="space"/>
      <w:lvlText w:val="%1.%2.%3.%4.%5.%6.%7.%8.%9. "/>
      <w:lvlJc w:val="left"/>
      <w:pPr>
        <w:tabs>
          <w:tab w:val="num" w:pos="0"/>
        </w:tabs>
        <w:ind w:left="0" w:firstLine="0"/>
      </w:pPr>
      <w:rPr>
        <w:rFonts w:ascii="Arial" w:hAnsi="Arial"/>
        <w:b/>
        <w:i w:val="0"/>
      </w:r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decimal"/>
      <w:pStyle w:val="PSDS-FluxoPrincipal-Descricao"/>
      <w:suff w:val="space"/>
      <w:lvlText w:val="P%1. "/>
      <w:lvlJc w:val="left"/>
      <w:pPr>
        <w:tabs>
          <w:tab w:val="num" w:pos="0"/>
        </w:tabs>
        <w:ind w:left="1080" w:hanging="360"/>
      </w:pPr>
      <w:rPr>
        <w:b/>
        <w:i w:val="0"/>
      </w:rPr>
    </w:lvl>
    <w:lvl w:ilvl="1">
      <w:start w:val="1"/>
      <w:numFmt w:val="decimal"/>
      <w:suff w:val="space"/>
      <w:lvlText w:val="P%1.%2. "/>
      <w:lvlJc w:val="left"/>
      <w:pPr>
        <w:tabs>
          <w:tab w:val="num" w:pos="0"/>
        </w:tabs>
        <w:ind w:left="1440" w:hanging="360"/>
      </w:pPr>
      <w:rPr>
        <w:b/>
        <w:i w:val="0"/>
      </w:rPr>
    </w:lvl>
    <w:lvl w:ilvl="2">
      <w:start w:val="1"/>
      <w:numFmt w:val="decimal"/>
      <w:suff w:val="space"/>
      <w:lvlText w:val="P%1.%2.%3. "/>
      <w:lvlJc w:val="left"/>
      <w:pPr>
        <w:tabs>
          <w:tab w:val="num" w:pos="0"/>
        </w:tabs>
        <w:ind w:left="1800" w:hanging="360"/>
      </w:pPr>
      <w:rPr>
        <w:b/>
        <w:i w:val="0"/>
      </w:rPr>
    </w:lvl>
    <w:lvl w:ilvl="3">
      <w:start w:val="1"/>
      <w:numFmt w:val="decimal"/>
      <w:suff w:val="space"/>
      <w:lvlText w:val="P%1.%2.%3.%4. "/>
      <w:lvlJc w:val="left"/>
      <w:pPr>
        <w:tabs>
          <w:tab w:val="num" w:pos="0"/>
        </w:tabs>
        <w:ind w:left="2160" w:hanging="360"/>
      </w:pPr>
      <w:rPr>
        <w:b/>
        <w:i w:val="0"/>
      </w:rPr>
    </w:lvl>
    <w:lvl w:ilvl="4">
      <w:start w:val="1"/>
      <w:numFmt w:val="decimal"/>
      <w:suff w:val="space"/>
      <w:lvlText w:val="P%1.%2.%3.%4.%5. "/>
      <w:lvlJc w:val="left"/>
      <w:pPr>
        <w:tabs>
          <w:tab w:val="num" w:pos="0"/>
        </w:tabs>
        <w:ind w:left="2520" w:hanging="360"/>
      </w:pPr>
      <w:rPr>
        <w:b/>
        <w:i w:val="0"/>
      </w:rPr>
    </w:lvl>
    <w:lvl w:ilvl="5">
      <w:start w:val="1"/>
      <w:numFmt w:val="decimal"/>
      <w:suff w:val="space"/>
      <w:lvlText w:val="P%1.%2.%3.%4.%5.%6. "/>
      <w:lvlJc w:val="left"/>
      <w:pPr>
        <w:tabs>
          <w:tab w:val="num" w:pos="0"/>
        </w:tabs>
        <w:ind w:left="2880" w:hanging="360"/>
      </w:pPr>
      <w:rPr>
        <w:b/>
        <w:i w:val="0"/>
      </w:rPr>
    </w:lvl>
    <w:lvl w:ilvl="6">
      <w:start w:val="1"/>
      <w:numFmt w:val="decimal"/>
      <w:suff w:val="space"/>
      <w:lvlText w:val="P%1.%2.%3.%4.%5.%6.%7. "/>
      <w:lvlJc w:val="left"/>
      <w:pPr>
        <w:tabs>
          <w:tab w:val="num" w:pos="0"/>
        </w:tabs>
        <w:ind w:left="3240" w:hanging="360"/>
      </w:pPr>
      <w:rPr>
        <w:b/>
        <w:i w:val="0"/>
      </w:rPr>
    </w:lvl>
    <w:lvl w:ilvl="7">
      <w:start w:val="1"/>
      <w:numFmt w:val="decimal"/>
      <w:suff w:val="space"/>
      <w:lvlText w:val="P%1.%2.%3.%4.%5.%6.%7.%8. "/>
      <w:lvlJc w:val="left"/>
      <w:pPr>
        <w:tabs>
          <w:tab w:val="num" w:pos="0"/>
        </w:tabs>
        <w:ind w:left="3600" w:hanging="360"/>
      </w:pPr>
      <w:rPr>
        <w:b/>
        <w:i w:val="0"/>
      </w:rPr>
    </w:lvl>
    <w:lvl w:ilvl="8">
      <w:start w:val="1"/>
      <w:numFmt w:val="decimal"/>
      <w:suff w:val="space"/>
      <w:lvlText w:val="P%1.%2.%3.%4.%5.%6.%7.%8.%9. "/>
      <w:lvlJc w:val="left"/>
      <w:pPr>
        <w:tabs>
          <w:tab w:val="num" w:pos="0"/>
        </w:tabs>
        <w:ind w:left="3960" w:hanging="360"/>
      </w:pPr>
      <w:rPr>
        <w:b/>
        <w:i w:val="0"/>
      </w:rPr>
    </w:lvl>
  </w:abstractNum>
  <w:abstractNum w:abstractNumId="3">
    <w:nsid w:val="00000004"/>
    <w:multiLevelType w:val="multilevel"/>
    <w:tmpl w:val="00000004"/>
    <w:name w:val="WW8Num4"/>
    <w:lvl w:ilvl="0">
      <w:start w:val="1"/>
      <w:numFmt w:val="decimal"/>
      <w:pStyle w:val="PSDS-FluxoAlternativo-Descricao"/>
      <w:suff w:val="space"/>
      <w:lvlText w:val="A%1. "/>
      <w:lvlJc w:val="left"/>
      <w:pPr>
        <w:tabs>
          <w:tab w:val="num" w:pos="0"/>
        </w:tabs>
        <w:ind w:left="1080" w:hanging="360"/>
      </w:pPr>
      <w:rPr>
        <w:b/>
        <w:i w:val="0"/>
      </w:rPr>
    </w:lvl>
    <w:lvl w:ilvl="1">
      <w:start w:val="1"/>
      <w:numFmt w:val="decimal"/>
      <w:suff w:val="space"/>
      <w:lvlText w:val="A%1.%2. "/>
      <w:lvlJc w:val="left"/>
      <w:pPr>
        <w:tabs>
          <w:tab w:val="num" w:pos="0"/>
        </w:tabs>
        <w:ind w:left="1440" w:hanging="360"/>
      </w:pPr>
      <w:rPr>
        <w:b/>
        <w:i w:val="0"/>
      </w:rPr>
    </w:lvl>
    <w:lvl w:ilvl="2">
      <w:start w:val="1"/>
      <w:numFmt w:val="decimal"/>
      <w:suff w:val="space"/>
      <w:lvlText w:val="A%1.%2.%3. "/>
      <w:lvlJc w:val="left"/>
      <w:pPr>
        <w:tabs>
          <w:tab w:val="num" w:pos="0"/>
        </w:tabs>
        <w:ind w:left="1800" w:hanging="360"/>
      </w:pPr>
      <w:rPr>
        <w:b/>
        <w:i w:val="0"/>
      </w:rPr>
    </w:lvl>
    <w:lvl w:ilvl="3">
      <w:start w:val="1"/>
      <w:numFmt w:val="decimal"/>
      <w:suff w:val="space"/>
      <w:lvlText w:val="A%1.%2.%3.%4. "/>
      <w:lvlJc w:val="left"/>
      <w:pPr>
        <w:tabs>
          <w:tab w:val="num" w:pos="0"/>
        </w:tabs>
        <w:ind w:left="2160" w:hanging="360"/>
      </w:pPr>
      <w:rPr>
        <w:b/>
        <w:i w:val="0"/>
      </w:rPr>
    </w:lvl>
    <w:lvl w:ilvl="4">
      <w:start w:val="1"/>
      <w:numFmt w:val="decimal"/>
      <w:suff w:val="space"/>
      <w:lvlText w:val="A%1.%2.%3.%4.%5. "/>
      <w:lvlJc w:val="left"/>
      <w:pPr>
        <w:tabs>
          <w:tab w:val="num" w:pos="0"/>
        </w:tabs>
        <w:ind w:left="2520" w:hanging="360"/>
      </w:pPr>
      <w:rPr>
        <w:b/>
        <w:i w:val="0"/>
      </w:rPr>
    </w:lvl>
    <w:lvl w:ilvl="5">
      <w:start w:val="1"/>
      <w:numFmt w:val="decimal"/>
      <w:suff w:val="space"/>
      <w:lvlText w:val="A%1.%2.%3.%4.%5.%6. "/>
      <w:lvlJc w:val="left"/>
      <w:pPr>
        <w:tabs>
          <w:tab w:val="num" w:pos="0"/>
        </w:tabs>
        <w:ind w:left="2880" w:hanging="360"/>
      </w:pPr>
      <w:rPr>
        <w:b/>
        <w:i w:val="0"/>
      </w:rPr>
    </w:lvl>
    <w:lvl w:ilvl="6">
      <w:start w:val="1"/>
      <w:numFmt w:val="decimal"/>
      <w:suff w:val="space"/>
      <w:lvlText w:val="A%1.%2.%3.%4.%5.%6.%7. "/>
      <w:lvlJc w:val="left"/>
      <w:pPr>
        <w:tabs>
          <w:tab w:val="num" w:pos="0"/>
        </w:tabs>
        <w:ind w:left="3240" w:hanging="360"/>
      </w:pPr>
      <w:rPr>
        <w:b/>
        <w:i w:val="0"/>
      </w:rPr>
    </w:lvl>
    <w:lvl w:ilvl="7">
      <w:start w:val="1"/>
      <w:numFmt w:val="decimal"/>
      <w:suff w:val="space"/>
      <w:lvlText w:val="A%1.%2.%3.%4.%5.%6.%7.%8. "/>
      <w:lvlJc w:val="left"/>
      <w:pPr>
        <w:tabs>
          <w:tab w:val="num" w:pos="0"/>
        </w:tabs>
        <w:ind w:left="3600" w:hanging="360"/>
      </w:pPr>
      <w:rPr>
        <w:b/>
        <w:i w:val="0"/>
      </w:rPr>
    </w:lvl>
    <w:lvl w:ilvl="8">
      <w:start w:val="1"/>
      <w:numFmt w:val="decimal"/>
      <w:suff w:val="space"/>
      <w:lvlText w:val="A%1.%2.%3.%4.%5.%6.%7.%8.%9. "/>
      <w:lvlJc w:val="left"/>
      <w:pPr>
        <w:tabs>
          <w:tab w:val="num" w:pos="0"/>
        </w:tabs>
        <w:ind w:left="3960" w:hanging="360"/>
      </w:pPr>
      <w:rPr>
        <w:b/>
        <w:i w:val="0"/>
      </w:rPr>
    </w:lvl>
  </w:abstractNum>
  <w:abstractNum w:abstractNumId="4">
    <w:nsid w:val="00000005"/>
    <w:multiLevelType w:val="multilevel"/>
    <w:tmpl w:val="00000005"/>
    <w:name w:val="WW8Num5"/>
    <w:lvl w:ilvl="0">
      <w:start w:val="1"/>
      <w:numFmt w:val="decimal"/>
      <w:pStyle w:val="PSDS-FluxodeExcecao-Descricao"/>
      <w:suff w:val="space"/>
      <w:lvlText w:val="E%1. "/>
      <w:lvlJc w:val="left"/>
      <w:pPr>
        <w:tabs>
          <w:tab w:val="num" w:pos="0"/>
        </w:tabs>
        <w:ind w:left="1080" w:hanging="360"/>
      </w:pPr>
      <w:rPr>
        <w:b/>
        <w:i w:val="0"/>
      </w:rPr>
    </w:lvl>
    <w:lvl w:ilvl="1">
      <w:start w:val="1"/>
      <w:numFmt w:val="decimal"/>
      <w:suff w:val="space"/>
      <w:lvlText w:val="E%1.%2. "/>
      <w:lvlJc w:val="left"/>
      <w:pPr>
        <w:tabs>
          <w:tab w:val="num" w:pos="0"/>
        </w:tabs>
        <w:ind w:left="1440" w:hanging="360"/>
      </w:pPr>
      <w:rPr>
        <w:b/>
        <w:i w:val="0"/>
      </w:rPr>
    </w:lvl>
    <w:lvl w:ilvl="2">
      <w:start w:val="1"/>
      <w:numFmt w:val="decimal"/>
      <w:suff w:val="space"/>
      <w:lvlText w:val="E%1.%2.%3. "/>
      <w:lvlJc w:val="left"/>
      <w:pPr>
        <w:tabs>
          <w:tab w:val="num" w:pos="0"/>
        </w:tabs>
        <w:ind w:left="1800" w:hanging="360"/>
      </w:pPr>
      <w:rPr>
        <w:b/>
        <w:i w:val="0"/>
      </w:rPr>
    </w:lvl>
    <w:lvl w:ilvl="3">
      <w:start w:val="1"/>
      <w:numFmt w:val="decimal"/>
      <w:suff w:val="space"/>
      <w:lvlText w:val="E%1.%2.%3.%4. "/>
      <w:lvlJc w:val="left"/>
      <w:pPr>
        <w:tabs>
          <w:tab w:val="num" w:pos="0"/>
        </w:tabs>
        <w:ind w:left="2160" w:hanging="360"/>
      </w:pPr>
      <w:rPr>
        <w:b/>
        <w:i w:val="0"/>
      </w:rPr>
    </w:lvl>
    <w:lvl w:ilvl="4">
      <w:start w:val="1"/>
      <w:numFmt w:val="decimal"/>
      <w:suff w:val="space"/>
      <w:lvlText w:val="E%1.%2.%3.%4.%5. "/>
      <w:lvlJc w:val="left"/>
      <w:pPr>
        <w:tabs>
          <w:tab w:val="num" w:pos="0"/>
        </w:tabs>
        <w:ind w:left="2520" w:hanging="360"/>
      </w:pPr>
      <w:rPr>
        <w:b/>
        <w:i w:val="0"/>
      </w:rPr>
    </w:lvl>
    <w:lvl w:ilvl="5">
      <w:start w:val="1"/>
      <w:numFmt w:val="decimal"/>
      <w:suff w:val="space"/>
      <w:lvlText w:val="E%1.%2.%3.%4.%5.%6. "/>
      <w:lvlJc w:val="left"/>
      <w:pPr>
        <w:tabs>
          <w:tab w:val="num" w:pos="0"/>
        </w:tabs>
        <w:ind w:left="2880" w:hanging="360"/>
      </w:pPr>
      <w:rPr>
        <w:b/>
        <w:i w:val="0"/>
      </w:rPr>
    </w:lvl>
    <w:lvl w:ilvl="6">
      <w:start w:val="1"/>
      <w:numFmt w:val="decimal"/>
      <w:suff w:val="space"/>
      <w:lvlText w:val="E%1.%2.%3.%4.%5.%6.%7. "/>
      <w:lvlJc w:val="left"/>
      <w:pPr>
        <w:tabs>
          <w:tab w:val="num" w:pos="0"/>
        </w:tabs>
        <w:ind w:left="3240" w:hanging="360"/>
      </w:pPr>
      <w:rPr>
        <w:b/>
        <w:i w:val="0"/>
      </w:rPr>
    </w:lvl>
    <w:lvl w:ilvl="7">
      <w:start w:val="1"/>
      <w:numFmt w:val="decimal"/>
      <w:suff w:val="space"/>
      <w:lvlText w:val="E%1.%2.%3.%4.%5.%6.%7.%8. "/>
      <w:lvlJc w:val="left"/>
      <w:pPr>
        <w:tabs>
          <w:tab w:val="num" w:pos="0"/>
        </w:tabs>
        <w:ind w:left="3600" w:hanging="360"/>
      </w:pPr>
      <w:rPr>
        <w:b/>
        <w:i w:val="0"/>
      </w:rPr>
    </w:lvl>
    <w:lvl w:ilvl="8">
      <w:start w:val="1"/>
      <w:numFmt w:val="decimal"/>
      <w:suff w:val="space"/>
      <w:lvlText w:val="E%1.%2.%3.%4.%5.%6.%7.%8.%9. "/>
      <w:lvlJc w:val="left"/>
      <w:pPr>
        <w:tabs>
          <w:tab w:val="num" w:pos="0"/>
        </w:tabs>
        <w:ind w:left="3960" w:hanging="360"/>
      </w:pPr>
      <w:rPr>
        <w:b/>
        <w:i w:val="0"/>
      </w:rPr>
    </w:lvl>
  </w:abstractNum>
  <w:abstractNum w:abstractNumId="5">
    <w:nsid w:val="00000006"/>
    <w:multiLevelType w:val="multilevel"/>
    <w:tmpl w:val="00000006"/>
    <w:name w:val="WW8Num6"/>
    <w:lvl w:ilvl="0">
      <w:start w:val="1"/>
      <w:numFmt w:val="decimal"/>
      <w:pStyle w:val="PSDS-PontodeExtensao"/>
      <w:suff w:val="space"/>
      <w:lvlText w:val="PE%1. "/>
      <w:lvlJc w:val="left"/>
      <w:pPr>
        <w:tabs>
          <w:tab w:val="num" w:pos="0"/>
        </w:tabs>
        <w:ind w:left="1080" w:hanging="360"/>
      </w:pPr>
      <w:rPr>
        <w:b/>
        <w:i w:val="0"/>
      </w:rPr>
    </w:lvl>
    <w:lvl w:ilvl="1">
      <w:start w:val="1"/>
      <w:numFmt w:val="decimal"/>
      <w:suff w:val="space"/>
      <w:lvlText w:val="PE%1.%2. "/>
      <w:lvlJc w:val="left"/>
      <w:pPr>
        <w:tabs>
          <w:tab w:val="num" w:pos="0"/>
        </w:tabs>
        <w:ind w:left="1440" w:hanging="360"/>
      </w:pPr>
      <w:rPr>
        <w:b/>
        <w:i w:val="0"/>
      </w:rPr>
    </w:lvl>
    <w:lvl w:ilvl="2">
      <w:start w:val="1"/>
      <w:numFmt w:val="decimal"/>
      <w:suff w:val="space"/>
      <w:lvlText w:val="PE%1.%2.%3. "/>
      <w:lvlJc w:val="left"/>
      <w:pPr>
        <w:tabs>
          <w:tab w:val="num" w:pos="0"/>
        </w:tabs>
        <w:ind w:left="1800" w:hanging="360"/>
      </w:pPr>
      <w:rPr>
        <w:b/>
        <w:i w:val="0"/>
      </w:rPr>
    </w:lvl>
    <w:lvl w:ilvl="3">
      <w:start w:val="1"/>
      <w:numFmt w:val="decimal"/>
      <w:suff w:val="space"/>
      <w:lvlText w:val="PE%1.%2.%3.%4. "/>
      <w:lvlJc w:val="left"/>
      <w:pPr>
        <w:tabs>
          <w:tab w:val="num" w:pos="0"/>
        </w:tabs>
        <w:ind w:left="2160" w:hanging="360"/>
      </w:pPr>
      <w:rPr>
        <w:b/>
        <w:i w:val="0"/>
      </w:rPr>
    </w:lvl>
    <w:lvl w:ilvl="4">
      <w:start w:val="1"/>
      <w:numFmt w:val="decimal"/>
      <w:suff w:val="space"/>
      <w:lvlText w:val="PE%1.%2.%3.%4.%5. "/>
      <w:lvlJc w:val="left"/>
      <w:pPr>
        <w:tabs>
          <w:tab w:val="num" w:pos="0"/>
        </w:tabs>
        <w:ind w:left="2520" w:hanging="360"/>
      </w:pPr>
      <w:rPr>
        <w:b/>
        <w:i w:val="0"/>
      </w:rPr>
    </w:lvl>
    <w:lvl w:ilvl="5">
      <w:start w:val="1"/>
      <w:numFmt w:val="decimal"/>
      <w:suff w:val="space"/>
      <w:lvlText w:val="PE%1.%2.%3.%4.%5.%6. "/>
      <w:lvlJc w:val="left"/>
      <w:pPr>
        <w:tabs>
          <w:tab w:val="num" w:pos="0"/>
        </w:tabs>
        <w:ind w:left="2880" w:hanging="360"/>
      </w:pPr>
      <w:rPr>
        <w:b/>
        <w:i w:val="0"/>
      </w:rPr>
    </w:lvl>
    <w:lvl w:ilvl="6">
      <w:start w:val="1"/>
      <w:numFmt w:val="decimal"/>
      <w:suff w:val="space"/>
      <w:lvlText w:val="PE%1.%2.%3.%4.%5.%6.%7. "/>
      <w:lvlJc w:val="left"/>
      <w:pPr>
        <w:tabs>
          <w:tab w:val="num" w:pos="0"/>
        </w:tabs>
        <w:ind w:left="3240" w:hanging="360"/>
      </w:pPr>
      <w:rPr>
        <w:b/>
        <w:i w:val="0"/>
      </w:rPr>
    </w:lvl>
    <w:lvl w:ilvl="7">
      <w:start w:val="1"/>
      <w:numFmt w:val="decimal"/>
      <w:suff w:val="space"/>
      <w:lvlText w:val="PE%1.%2.%3.%4.%5.%6.%7.%8. "/>
      <w:lvlJc w:val="left"/>
      <w:pPr>
        <w:tabs>
          <w:tab w:val="num" w:pos="0"/>
        </w:tabs>
        <w:ind w:left="3600" w:hanging="360"/>
      </w:pPr>
      <w:rPr>
        <w:b/>
        <w:i w:val="0"/>
      </w:rPr>
    </w:lvl>
    <w:lvl w:ilvl="8">
      <w:start w:val="1"/>
      <w:numFmt w:val="decimal"/>
      <w:suff w:val="space"/>
      <w:lvlText w:val="PE%1.%2.%3.%4.%5.%6.%7.%8.%9. "/>
      <w:lvlJc w:val="left"/>
      <w:pPr>
        <w:tabs>
          <w:tab w:val="num" w:pos="0"/>
        </w:tabs>
        <w:ind w:left="3960" w:hanging="360"/>
      </w:pPr>
      <w:rPr>
        <w:b/>
        <w:i w:val="0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decimal"/>
      <w:pStyle w:val="PSDS-CriteriodeAceite-Titulo"/>
      <w:suff w:val="space"/>
      <w:lvlText w:val="CRA %1. "/>
      <w:lvlJc w:val="left"/>
      <w:pPr>
        <w:tabs>
          <w:tab w:val="num" w:pos="0"/>
        </w:tabs>
        <w:ind w:left="1080" w:hanging="360"/>
      </w:pPr>
    </w:lvl>
    <w:lvl w:ilvl="1">
      <w:start w:val="1"/>
      <w:numFmt w:val="decimal"/>
      <w:suff w:val="space"/>
      <w:lvlText w:val="CRA %1.%2. 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suff w:val="space"/>
      <w:lvlText w:val="CRA %1.%2.%3. "/>
      <w:lvlJc w:val="left"/>
      <w:pPr>
        <w:tabs>
          <w:tab w:val="num" w:pos="0"/>
        </w:tabs>
        <w:ind w:left="1800" w:hanging="360"/>
      </w:pPr>
    </w:lvl>
    <w:lvl w:ilvl="3">
      <w:start w:val="1"/>
      <w:numFmt w:val="decimal"/>
      <w:suff w:val="space"/>
      <w:lvlText w:val="CRA %1.%2.%3.%4. "/>
      <w:lvlJc w:val="left"/>
      <w:pPr>
        <w:tabs>
          <w:tab w:val="num" w:pos="0"/>
        </w:tabs>
        <w:ind w:left="2160" w:hanging="360"/>
      </w:pPr>
    </w:lvl>
    <w:lvl w:ilvl="4">
      <w:start w:val="1"/>
      <w:numFmt w:val="decimal"/>
      <w:suff w:val="space"/>
      <w:lvlText w:val="CRA %1.%2.%3.%4.%5. "/>
      <w:lvlJc w:val="left"/>
      <w:pPr>
        <w:tabs>
          <w:tab w:val="num" w:pos="0"/>
        </w:tabs>
        <w:ind w:left="2520" w:hanging="360"/>
      </w:pPr>
    </w:lvl>
    <w:lvl w:ilvl="5">
      <w:start w:val="1"/>
      <w:numFmt w:val="decimal"/>
      <w:suff w:val="space"/>
      <w:lvlText w:val="CRA %1.%2.%3.%4.%5.%6. "/>
      <w:lvlJc w:val="left"/>
      <w:pPr>
        <w:tabs>
          <w:tab w:val="num" w:pos="0"/>
        </w:tabs>
        <w:ind w:left="2880" w:hanging="360"/>
      </w:pPr>
    </w:lvl>
    <w:lvl w:ilvl="6">
      <w:start w:val="1"/>
      <w:numFmt w:val="decimal"/>
      <w:suff w:val="space"/>
      <w:lvlText w:val="CRA %1.%2.%3.%4.%5.%6.%7. "/>
      <w:lvlJc w:val="left"/>
      <w:pPr>
        <w:tabs>
          <w:tab w:val="num" w:pos="0"/>
        </w:tabs>
        <w:ind w:left="3240" w:hanging="360"/>
      </w:pPr>
    </w:lvl>
    <w:lvl w:ilvl="7">
      <w:start w:val="1"/>
      <w:numFmt w:val="decimal"/>
      <w:suff w:val="space"/>
      <w:lvlText w:val="CRA %1.%2.%3.%4.%5.%6.%7.%8. "/>
      <w:lvlJc w:val="left"/>
      <w:pPr>
        <w:tabs>
          <w:tab w:val="num" w:pos="0"/>
        </w:tabs>
        <w:ind w:left="3600" w:hanging="360"/>
      </w:pPr>
    </w:lvl>
    <w:lvl w:ilvl="8">
      <w:start w:val="1"/>
      <w:numFmt w:val="decimal"/>
      <w:suff w:val="space"/>
      <w:lvlText w:val="CRA %1.%2.%3.%4.%5.%6.%7.%8.%9. "/>
      <w:lvlJc w:val="left"/>
      <w:pPr>
        <w:tabs>
          <w:tab w:val="num" w:pos="0"/>
        </w:tabs>
        <w:ind w:left="3960" w:hanging="360"/>
      </w:pPr>
    </w:lvl>
  </w:abstractNum>
  <w:abstractNum w:abstractNumId="7">
    <w:nsid w:val="00000008"/>
    <w:multiLevelType w:val="singleLevel"/>
    <w:tmpl w:val="00000008"/>
    <w:name w:val="WW8Num8"/>
    <w:lvl w:ilvl="0">
      <w:start w:val="1"/>
      <w:numFmt w:val="lowerLetter"/>
      <w:pStyle w:val="PSDS-MarcadoresCorpodeTexto"/>
      <w:lvlText w:val="%1."/>
      <w:lvlJc w:val="left"/>
      <w:pPr>
        <w:tabs>
          <w:tab w:val="num" w:pos="1344"/>
        </w:tabs>
        <w:ind w:left="1344" w:hanging="360"/>
      </w:pPr>
      <w:rPr>
        <w:rFonts w:ascii="Arial" w:hAnsi="Arial" w:cs="Arial"/>
        <w:b/>
        <w:i w:val="0"/>
        <w:sz w:val="20"/>
      </w:rPr>
    </w:lvl>
  </w:abstractNum>
  <w:abstractNum w:abstractNumId="8">
    <w:nsid w:val="00000009"/>
    <w:multiLevelType w:val="multilevel"/>
    <w:tmpl w:val="00000009"/>
    <w:name w:val="WW8Num9"/>
    <w:lvl w:ilvl="0">
      <w:start w:val="4"/>
      <w:numFmt w:val="decimal"/>
      <w:pStyle w:val="PSDS-MarcadoresNivel3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</w:lvl>
  </w:abstractNum>
  <w:abstractNum w:abstractNumId="9">
    <w:nsid w:val="0000000A"/>
    <w:multiLevelType w:val="multilevel"/>
    <w:tmpl w:val="0000000A"/>
    <w:name w:val="WW8Num10"/>
    <w:lvl w:ilvl="0">
      <w:start w:val="1"/>
      <w:numFmt w:val="decimal"/>
      <w:pStyle w:val="PSDS-Marcadores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cs="Arial"/>
        <w:b/>
        <w:i w:val="0"/>
        <w:color w:val="000000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0">
    <w:nsid w:val="0000000B"/>
    <w:multiLevelType w:val="singleLevel"/>
    <w:tmpl w:val="0000000B"/>
    <w:name w:val="WW8Num11"/>
    <w:lvl w:ilvl="0">
      <w:start w:val="4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ascii="Times New Roman" w:hAnsi="Times New Roman" w:cs="Symbol"/>
        <w:sz w:val="22"/>
      </w:rPr>
    </w:lvl>
  </w:abstractNum>
  <w:abstractNum w:abstractNumId="11">
    <w:nsid w:val="0000000C"/>
    <w:multiLevelType w:val="multilevel"/>
    <w:tmpl w:val="00000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2">
    <w:nsid w:val="001E2959"/>
    <w:multiLevelType w:val="hybridMultilevel"/>
    <w:tmpl w:val="FDE4D332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>
    <w:nsid w:val="06121A8F"/>
    <w:multiLevelType w:val="hybridMultilevel"/>
    <w:tmpl w:val="9620DE00"/>
    <w:lvl w:ilvl="0" w:tplc="FCEC92A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>
    <w:nsid w:val="0E6A3CCA"/>
    <w:multiLevelType w:val="hybridMultilevel"/>
    <w:tmpl w:val="B6020B3C"/>
    <w:lvl w:ilvl="0" w:tplc="0416000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</w:abstractNum>
  <w:abstractNum w:abstractNumId="15">
    <w:nsid w:val="156F0149"/>
    <w:multiLevelType w:val="hybridMultilevel"/>
    <w:tmpl w:val="906261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DB607E7"/>
    <w:multiLevelType w:val="hybridMultilevel"/>
    <w:tmpl w:val="AD565B7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2264766"/>
    <w:multiLevelType w:val="hybridMultilevel"/>
    <w:tmpl w:val="CE5051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7343A5"/>
    <w:multiLevelType w:val="hybridMultilevel"/>
    <w:tmpl w:val="FD52D5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1371E3"/>
    <w:multiLevelType w:val="hybridMultilevel"/>
    <w:tmpl w:val="9FFE6C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3D438AB"/>
    <w:multiLevelType w:val="hybridMultilevel"/>
    <w:tmpl w:val="129E96F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F877DC8"/>
    <w:multiLevelType w:val="hybridMultilevel"/>
    <w:tmpl w:val="DB2E23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2BE5F59"/>
    <w:multiLevelType w:val="hybridMultilevel"/>
    <w:tmpl w:val="FC18E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00066A"/>
    <w:multiLevelType w:val="hybridMultilevel"/>
    <w:tmpl w:val="8870D57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9634C25"/>
    <w:multiLevelType w:val="hybridMultilevel"/>
    <w:tmpl w:val="E612DB44"/>
    <w:lvl w:ilvl="0" w:tplc="0416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25">
    <w:nsid w:val="6CA0142F"/>
    <w:multiLevelType w:val="hybridMultilevel"/>
    <w:tmpl w:val="0B8075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726E3E2C"/>
    <w:multiLevelType w:val="hybridMultilevel"/>
    <w:tmpl w:val="B3E855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E36BF7"/>
    <w:multiLevelType w:val="hybridMultilevel"/>
    <w:tmpl w:val="6F522F20"/>
    <w:lvl w:ilvl="0" w:tplc="0416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28">
    <w:nsid w:val="75951B4B"/>
    <w:multiLevelType w:val="hybridMultilevel"/>
    <w:tmpl w:val="3252D8A2"/>
    <w:lvl w:ilvl="0" w:tplc="0416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29">
    <w:nsid w:val="767A6CA9"/>
    <w:multiLevelType w:val="hybridMultilevel"/>
    <w:tmpl w:val="BD249D5C"/>
    <w:lvl w:ilvl="0" w:tplc="0416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22"/>
  </w:num>
  <w:num w:numId="14">
    <w:abstractNumId w:val="21"/>
  </w:num>
  <w:num w:numId="15">
    <w:abstractNumId w:val="26"/>
  </w:num>
  <w:num w:numId="16">
    <w:abstractNumId w:val="17"/>
  </w:num>
  <w:num w:numId="17">
    <w:abstractNumId w:val="14"/>
  </w:num>
  <w:num w:numId="18">
    <w:abstractNumId w:val="16"/>
  </w:num>
  <w:num w:numId="19">
    <w:abstractNumId w:val="29"/>
  </w:num>
  <w:num w:numId="20">
    <w:abstractNumId w:val="27"/>
  </w:num>
  <w:num w:numId="21">
    <w:abstractNumId w:val="12"/>
  </w:num>
  <w:num w:numId="22">
    <w:abstractNumId w:val="19"/>
  </w:num>
  <w:num w:numId="23">
    <w:abstractNumId w:val="20"/>
  </w:num>
  <w:num w:numId="24">
    <w:abstractNumId w:val="24"/>
  </w:num>
  <w:num w:numId="25">
    <w:abstractNumId w:val="23"/>
  </w:num>
  <w:num w:numId="26">
    <w:abstractNumId w:val="28"/>
  </w:num>
  <w:num w:numId="27">
    <w:abstractNumId w:val="25"/>
  </w:num>
  <w:num w:numId="28">
    <w:abstractNumId w:val="18"/>
  </w:num>
  <w:num w:numId="29">
    <w:abstractNumId w:val="13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revisionView w:insDel="0" w:formatting="0" w:inkAnnotation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F29"/>
    <w:rsid w:val="00012C26"/>
    <w:rsid w:val="00017659"/>
    <w:rsid w:val="00024BB5"/>
    <w:rsid w:val="00025152"/>
    <w:rsid w:val="000338E1"/>
    <w:rsid w:val="000363CE"/>
    <w:rsid w:val="0003784A"/>
    <w:rsid w:val="00041428"/>
    <w:rsid w:val="000435F7"/>
    <w:rsid w:val="0004520F"/>
    <w:rsid w:val="00056109"/>
    <w:rsid w:val="00061174"/>
    <w:rsid w:val="00061DE2"/>
    <w:rsid w:val="0007023E"/>
    <w:rsid w:val="00071A46"/>
    <w:rsid w:val="000733A7"/>
    <w:rsid w:val="00077EE7"/>
    <w:rsid w:val="00083DAA"/>
    <w:rsid w:val="000931DD"/>
    <w:rsid w:val="00094D5C"/>
    <w:rsid w:val="000A22A6"/>
    <w:rsid w:val="000A4C7B"/>
    <w:rsid w:val="000B03F6"/>
    <w:rsid w:val="000B1540"/>
    <w:rsid w:val="000B3B3A"/>
    <w:rsid w:val="000C2711"/>
    <w:rsid w:val="000C2FA1"/>
    <w:rsid w:val="000C4F64"/>
    <w:rsid w:val="000C777C"/>
    <w:rsid w:val="000E1297"/>
    <w:rsid w:val="000E20DA"/>
    <w:rsid w:val="000E28C5"/>
    <w:rsid w:val="000E7CC0"/>
    <w:rsid w:val="000F5FD6"/>
    <w:rsid w:val="000F7A43"/>
    <w:rsid w:val="00104878"/>
    <w:rsid w:val="00115FD8"/>
    <w:rsid w:val="00116224"/>
    <w:rsid w:val="00117306"/>
    <w:rsid w:val="00125937"/>
    <w:rsid w:val="00126263"/>
    <w:rsid w:val="001307D0"/>
    <w:rsid w:val="00131BD6"/>
    <w:rsid w:val="00134D44"/>
    <w:rsid w:val="00150A53"/>
    <w:rsid w:val="00154AFA"/>
    <w:rsid w:val="00164947"/>
    <w:rsid w:val="00166254"/>
    <w:rsid w:val="00174777"/>
    <w:rsid w:val="0018025B"/>
    <w:rsid w:val="001827F5"/>
    <w:rsid w:val="00182842"/>
    <w:rsid w:val="0018462B"/>
    <w:rsid w:val="00194E06"/>
    <w:rsid w:val="001A0F22"/>
    <w:rsid w:val="001B358A"/>
    <w:rsid w:val="001B7089"/>
    <w:rsid w:val="001C0D5F"/>
    <w:rsid w:val="001C30B6"/>
    <w:rsid w:val="001C540A"/>
    <w:rsid w:val="001C5C06"/>
    <w:rsid w:val="001D25EC"/>
    <w:rsid w:val="001D635A"/>
    <w:rsid w:val="001E0318"/>
    <w:rsid w:val="001E1772"/>
    <w:rsid w:val="001E5794"/>
    <w:rsid w:val="001F4DC9"/>
    <w:rsid w:val="001F7E99"/>
    <w:rsid w:val="00202F6A"/>
    <w:rsid w:val="00203587"/>
    <w:rsid w:val="002076E0"/>
    <w:rsid w:val="00215972"/>
    <w:rsid w:val="00221A0D"/>
    <w:rsid w:val="002224F1"/>
    <w:rsid w:val="00223D27"/>
    <w:rsid w:val="0022725B"/>
    <w:rsid w:val="002279FE"/>
    <w:rsid w:val="00230F33"/>
    <w:rsid w:val="002341CD"/>
    <w:rsid w:val="00234A01"/>
    <w:rsid w:val="002354F8"/>
    <w:rsid w:val="00235AB1"/>
    <w:rsid w:val="00237AF6"/>
    <w:rsid w:val="0025279C"/>
    <w:rsid w:val="00253B80"/>
    <w:rsid w:val="00253EF8"/>
    <w:rsid w:val="002630DB"/>
    <w:rsid w:val="00266708"/>
    <w:rsid w:val="00266EB7"/>
    <w:rsid w:val="002758AB"/>
    <w:rsid w:val="0028089D"/>
    <w:rsid w:val="002835FF"/>
    <w:rsid w:val="00292E8B"/>
    <w:rsid w:val="00293A9B"/>
    <w:rsid w:val="00296B2F"/>
    <w:rsid w:val="002A22BF"/>
    <w:rsid w:val="002B4FD6"/>
    <w:rsid w:val="002C2131"/>
    <w:rsid w:val="002C58CA"/>
    <w:rsid w:val="002C6C98"/>
    <w:rsid w:val="002E1857"/>
    <w:rsid w:val="002E322B"/>
    <w:rsid w:val="002F142B"/>
    <w:rsid w:val="002F7FC1"/>
    <w:rsid w:val="00303D54"/>
    <w:rsid w:val="00320815"/>
    <w:rsid w:val="0032401B"/>
    <w:rsid w:val="00330D11"/>
    <w:rsid w:val="00335C14"/>
    <w:rsid w:val="00336C40"/>
    <w:rsid w:val="003414F1"/>
    <w:rsid w:val="00342FC4"/>
    <w:rsid w:val="00357E00"/>
    <w:rsid w:val="00362835"/>
    <w:rsid w:val="0036454B"/>
    <w:rsid w:val="003679C4"/>
    <w:rsid w:val="003731BA"/>
    <w:rsid w:val="003800E6"/>
    <w:rsid w:val="00382001"/>
    <w:rsid w:val="00387354"/>
    <w:rsid w:val="00387759"/>
    <w:rsid w:val="00394A5F"/>
    <w:rsid w:val="003974FC"/>
    <w:rsid w:val="003A0C10"/>
    <w:rsid w:val="003A7B23"/>
    <w:rsid w:val="003B027D"/>
    <w:rsid w:val="003B37D5"/>
    <w:rsid w:val="003D2395"/>
    <w:rsid w:val="003D783F"/>
    <w:rsid w:val="003E5652"/>
    <w:rsid w:val="003F7D76"/>
    <w:rsid w:val="0040063B"/>
    <w:rsid w:val="00413CBF"/>
    <w:rsid w:val="004148DC"/>
    <w:rsid w:val="00416A9C"/>
    <w:rsid w:val="004171ED"/>
    <w:rsid w:val="00417B0C"/>
    <w:rsid w:val="00420B10"/>
    <w:rsid w:val="004219E9"/>
    <w:rsid w:val="00422D0D"/>
    <w:rsid w:val="00432480"/>
    <w:rsid w:val="00433967"/>
    <w:rsid w:val="0043782B"/>
    <w:rsid w:val="004422EF"/>
    <w:rsid w:val="00444AC8"/>
    <w:rsid w:val="0044640A"/>
    <w:rsid w:val="004478A1"/>
    <w:rsid w:val="0044799B"/>
    <w:rsid w:val="00453AD0"/>
    <w:rsid w:val="00456373"/>
    <w:rsid w:val="004626E1"/>
    <w:rsid w:val="00465EC4"/>
    <w:rsid w:val="00476A8B"/>
    <w:rsid w:val="00480E1D"/>
    <w:rsid w:val="00483814"/>
    <w:rsid w:val="00495926"/>
    <w:rsid w:val="004973C8"/>
    <w:rsid w:val="004A2E06"/>
    <w:rsid w:val="004B5B08"/>
    <w:rsid w:val="004C492F"/>
    <w:rsid w:val="004C56D0"/>
    <w:rsid w:val="004C6FE0"/>
    <w:rsid w:val="004D1301"/>
    <w:rsid w:val="004D2475"/>
    <w:rsid w:val="004D55C2"/>
    <w:rsid w:val="004E0C2A"/>
    <w:rsid w:val="004E4370"/>
    <w:rsid w:val="004E7C04"/>
    <w:rsid w:val="004F1556"/>
    <w:rsid w:val="004F1DD4"/>
    <w:rsid w:val="004F221A"/>
    <w:rsid w:val="004F7A40"/>
    <w:rsid w:val="00500CC6"/>
    <w:rsid w:val="00501DF9"/>
    <w:rsid w:val="00504587"/>
    <w:rsid w:val="005131BF"/>
    <w:rsid w:val="00515E41"/>
    <w:rsid w:val="00517C1C"/>
    <w:rsid w:val="00524DCB"/>
    <w:rsid w:val="005262F8"/>
    <w:rsid w:val="00530874"/>
    <w:rsid w:val="0053336A"/>
    <w:rsid w:val="00545589"/>
    <w:rsid w:val="0057222B"/>
    <w:rsid w:val="005736CC"/>
    <w:rsid w:val="00573975"/>
    <w:rsid w:val="00576083"/>
    <w:rsid w:val="00577F76"/>
    <w:rsid w:val="00582C34"/>
    <w:rsid w:val="00585854"/>
    <w:rsid w:val="0059336B"/>
    <w:rsid w:val="00593FF7"/>
    <w:rsid w:val="00596915"/>
    <w:rsid w:val="00596AB6"/>
    <w:rsid w:val="005A12A5"/>
    <w:rsid w:val="005A275B"/>
    <w:rsid w:val="005B1B73"/>
    <w:rsid w:val="005B62C9"/>
    <w:rsid w:val="005D022E"/>
    <w:rsid w:val="005D5E95"/>
    <w:rsid w:val="005E3D24"/>
    <w:rsid w:val="005E79B1"/>
    <w:rsid w:val="005F4210"/>
    <w:rsid w:val="005F52BA"/>
    <w:rsid w:val="00603048"/>
    <w:rsid w:val="00605B59"/>
    <w:rsid w:val="006067FF"/>
    <w:rsid w:val="0061287E"/>
    <w:rsid w:val="00620E98"/>
    <w:rsid w:val="0062344B"/>
    <w:rsid w:val="00630B0E"/>
    <w:rsid w:val="00630E3D"/>
    <w:rsid w:val="0063302E"/>
    <w:rsid w:val="00633556"/>
    <w:rsid w:val="00633816"/>
    <w:rsid w:val="00633F29"/>
    <w:rsid w:val="00643637"/>
    <w:rsid w:val="00646542"/>
    <w:rsid w:val="0065282B"/>
    <w:rsid w:val="00652AE9"/>
    <w:rsid w:val="00654E47"/>
    <w:rsid w:val="00661B03"/>
    <w:rsid w:val="00670182"/>
    <w:rsid w:val="00673D0E"/>
    <w:rsid w:val="006857C6"/>
    <w:rsid w:val="00692648"/>
    <w:rsid w:val="00695CA5"/>
    <w:rsid w:val="006967DA"/>
    <w:rsid w:val="006A1231"/>
    <w:rsid w:val="006A13B9"/>
    <w:rsid w:val="006A3552"/>
    <w:rsid w:val="006A3C19"/>
    <w:rsid w:val="006A5348"/>
    <w:rsid w:val="006B158B"/>
    <w:rsid w:val="006B36CE"/>
    <w:rsid w:val="006B3806"/>
    <w:rsid w:val="006C2B89"/>
    <w:rsid w:val="006C3E32"/>
    <w:rsid w:val="006C63AC"/>
    <w:rsid w:val="006D0771"/>
    <w:rsid w:val="006D223C"/>
    <w:rsid w:val="006D39A8"/>
    <w:rsid w:val="006E1A3D"/>
    <w:rsid w:val="006E266D"/>
    <w:rsid w:val="006F2003"/>
    <w:rsid w:val="006F3C09"/>
    <w:rsid w:val="006F4C82"/>
    <w:rsid w:val="006F6331"/>
    <w:rsid w:val="0070780E"/>
    <w:rsid w:val="00707B19"/>
    <w:rsid w:val="00710ACF"/>
    <w:rsid w:val="007125E2"/>
    <w:rsid w:val="00712BA9"/>
    <w:rsid w:val="0071402C"/>
    <w:rsid w:val="00714B36"/>
    <w:rsid w:val="007224D6"/>
    <w:rsid w:val="00724A01"/>
    <w:rsid w:val="00727A19"/>
    <w:rsid w:val="0073043C"/>
    <w:rsid w:val="00733DBC"/>
    <w:rsid w:val="00736980"/>
    <w:rsid w:val="00736F57"/>
    <w:rsid w:val="0074281A"/>
    <w:rsid w:val="0075461E"/>
    <w:rsid w:val="00760DED"/>
    <w:rsid w:val="007642C5"/>
    <w:rsid w:val="0076506C"/>
    <w:rsid w:val="00772857"/>
    <w:rsid w:val="00786021"/>
    <w:rsid w:val="007916F3"/>
    <w:rsid w:val="0079301A"/>
    <w:rsid w:val="00794353"/>
    <w:rsid w:val="00795706"/>
    <w:rsid w:val="0079632B"/>
    <w:rsid w:val="007A3253"/>
    <w:rsid w:val="007A53CE"/>
    <w:rsid w:val="007A6F34"/>
    <w:rsid w:val="007B0B5E"/>
    <w:rsid w:val="007B11B1"/>
    <w:rsid w:val="007D5BC5"/>
    <w:rsid w:val="007D6B2D"/>
    <w:rsid w:val="007E089A"/>
    <w:rsid w:val="007F472F"/>
    <w:rsid w:val="007F5902"/>
    <w:rsid w:val="00804541"/>
    <w:rsid w:val="00806FAD"/>
    <w:rsid w:val="00812DF8"/>
    <w:rsid w:val="008159CE"/>
    <w:rsid w:val="0083327F"/>
    <w:rsid w:val="008338FC"/>
    <w:rsid w:val="0083618A"/>
    <w:rsid w:val="008363B0"/>
    <w:rsid w:val="00836DF6"/>
    <w:rsid w:val="0084212A"/>
    <w:rsid w:val="00843F0C"/>
    <w:rsid w:val="0085132C"/>
    <w:rsid w:val="008541CA"/>
    <w:rsid w:val="00854C41"/>
    <w:rsid w:val="00861DD8"/>
    <w:rsid w:val="00867694"/>
    <w:rsid w:val="00873477"/>
    <w:rsid w:val="00873991"/>
    <w:rsid w:val="00876E99"/>
    <w:rsid w:val="0088051D"/>
    <w:rsid w:val="008A024C"/>
    <w:rsid w:val="008A1BC5"/>
    <w:rsid w:val="008A24E5"/>
    <w:rsid w:val="008A5A53"/>
    <w:rsid w:val="008B147F"/>
    <w:rsid w:val="008C0280"/>
    <w:rsid w:val="008C2318"/>
    <w:rsid w:val="008C5DC4"/>
    <w:rsid w:val="008C5F34"/>
    <w:rsid w:val="008D0C43"/>
    <w:rsid w:val="008D2E29"/>
    <w:rsid w:val="008E3162"/>
    <w:rsid w:val="008E77DB"/>
    <w:rsid w:val="008F4E48"/>
    <w:rsid w:val="00903846"/>
    <w:rsid w:val="00903B62"/>
    <w:rsid w:val="00906DF9"/>
    <w:rsid w:val="009179E7"/>
    <w:rsid w:val="0092023C"/>
    <w:rsid w:val="009231FC"/>
    <w:rsid w:val="00925604"/>
    <w:rsid w:val="009302C8"/>
    <w:rsid w:val="00940C41"/>
    <w:rsid w:val="009447F3"/>
    <w:rsid w:val="00951844"/>
    <w:rsid w:val="00957464"/>
    <w:rsid w:val="009624C2"/>
    <w:rsid w:val="009651EC"/>
    <w:rsid w:val="009662E0"/>
    <w:rsid w:val="00967E40"/>
    <w:rsid w:val="00970115"/>
    <w:rsid w:val="009712FB"/>
    <w:rsid w:val="00971E24"/>
    <w:rsid w:val="00976036"/>
    <w:rsid w:val="009774AC"/>
    <w:rsid w:val="00982DF5"/>
    <w:rsid w:val="009861E9"/>
    <w:rsid w:val="00991900"/>
    <w:rsid w:val="009B37E7"/>
    <w:rsid w:val="009B7086"/>
    <w:rsid w:val="009B714F"/>
    <w:rsid w:val="009C76C8"/>
    <w:rsid w:val="009D5474"/>
    <w:rsid w:val="009E5D77"/>
    <w:rsid w:val="009E634E"/>
    <w:rsid w:val="00A05738"/>
    <w:rsid w:val="00A11E77"/>
    <w:rsid w:val="00A14B73"/>
    <w:rsid w:val="00A23669"/>
    <w:rsid w:val="00A33CDC"/>
    <w:rsid w:val="00A3484D"/>
    <w:rsid w:val="00A34D7C"/>
    <w:rsid w:val="00A37C0F"/>
    <w:rsid w:val="00A4108F"/>
    <w:rsid w:val="00A427C2"/>
    <w:rsid w:val="00A44F33"/>
    <w:rsid w:val="00A618DC"/>
    <w:rsid w:val="00A651F7"/>
    <w:rsid w:val="00A65E25"/>
    <w:rsid w:val="00A67955"/>
    <w:rsid w:val="00A73062"/>
    <w:rsid w:val="00A81B3B"/>
    <w:rsid w:val="00A8305F"/>
    <w:rsid w:val="00A90D54"/>
    <w:rsid w:val="00AA06C9"/>
    <w:rsid w:val="00AA37DB"/>
    <w:rsid w:val="00AA6523"/>
    <w:rsid w:val="00AA7334"/>
    <w:rsid w:val="00AB1514"/>
    <w:rsid w:val="00AB29AA"/>
    <w:rsid w:val="00AB37D3"/>
    <w:rsid w:val="00AB459F"/>
    <w:rsid w:val="00AB5B1D"/>
    <w:rsid w:val="00AB7171"/>
    <w:rsid w:val="00AC4E9E"/>
    <w:rsid w:val="00AC63AB"/>
    <w:rsid w:val="00AD0653"/>
    <w:rsid w:val="00AD2411"/>
    <w:rsid w:val="00AD78B7"/>
    <w:rsid w:val="00AE033C"/>
    <w:rsid w:val="00AF512E"/>
    <w:rsid w:val="00B00519"/>
    <w:rsid w:val="00B068FB"/>
    <w:rsid w:val="00B1143F"/>
    <w:rsid w:val="00B11913"/>
    <w:rsid w:val="00B20E9E"/>
    <w:rsid w:val="00B31F84"/>
    <w:rsid w:val="00B466C5"/>
    <w:rsid w:val="00B57E16"/>
    <w:rsid w:val="00B57EA7"/>
    <w:rsid w:val="00B66C26"/>
    <w:rsid w:val="00B6745D"/>
    <w:rsid w:val="00B80BBD"/>
    <w:rsid w:val="00B86D66"/>
    <w:rsid w:val="00B87CF8"/>
    <w:rsid w:val="00B9598D"/>
    <w:rsid w:val="00B95CEA"/>
    <w:rsid w:val="00B9630A"/>
    <w:rsid w:val="00BA5F4C"/>
    <w:rsid w:val="00BB20EC"/>
    <w:rsid w:val="00BC0160"/>
    <w:rsid w:val="00BC0994"/>
    <w:rsid w:val="00BC4242"/>
    <w:rsid w:val="00BD269D"/>
    <w:rsid w:val="00BD47C3"/>
    <w:rsid w:val="00BD604F"/>
    <w:rsid w:val="00BE5333"/>
    <w:rsid w:val="00BF3E09"/>
    <w:rsid w:val="00C007FA"/>
    <w:rsid w:val="00C00A09"/>
    <w:rsid w:val="00C02D6B"/>
    <w:rsid w:val="00C06327"/>
    <w:rsid w:val="00C107A4"/>
    <w:rsid w:val="00C16D7F"/>
    <w:rsid w:val="00C207AE"/>
    <w:rsid w:val="00C20FE0"/>
    <w:rsid w:val="00C24764"/>
    <w:rsid w:val="00C26C3E"/>
    <w:rsid w:val="00C33620"/>
    <w:rsid w:val="00C373F8"/>
    <w:rsid w:val="00C42DE7"/>
    <w:rsid w:val="00C438A3"/>
    <w:rsid w:val="00C44C5A"/>
    <w:rsid w:val="00C5094A"/>
    <w:rsid w:val="00C50E33"/>
    <w:rsid w:val="00C54665"/>
    <w:rsid w:val="00C5753B"/>
    <w:rsid w:val="00C6182F"/>
    <w:rsid w:val="00C64BDD"/>
    <w:rsid w:val="00C71085"/>
    <w:rsid w:val="00C845DA"/>
    <w:rsid w:val="00C87CD4"/>
    <w:rsid w:val="00C95FCC"/>
    <w:rsid w:val="00C961F3"/>
    <w:rsid w:val="00C97767"/>
    <w:rsid w:val="00CA2DED"/>
    <w:rsid w:val="00CA68E2"/>
    <w:rsid w:val="00CB1AB5"/>
    <w:rsid w:val="00CC0FF6"/>
    <w:rsid w:val="00CC1836"/>
    <w:rsid w:val="00CD1D23"/>
    <w:rsid w:val="00CD3BFA"/>
    <w:rsid w:val="00CD6BFD"/>
    <w:rsid w:val="00CE2CBC"/>
    <w:rsid w:val="00CE6290"/>
    <w:rsid w:val="00CF57A1"/>
    <w:rsid w:val="00D000C2"/>
    <w:rsid w:val="00D0374B"/>
    <w:rsid w:val="00D138B7"/>
    <w:rsid w:val="00D13F1F"/>
    <w:rsid w:val="00D1423B"/>
    <w:rsid w:val="00D16F86"/>
    <w:rsid w:val="00D24342"/>
    <w:rsid w:val="00D33137"/>
    <w:rsid w:val="00D34C82"/>
    <w:rsid w:val="00D35B96"/>
    <w:rsid w:val="00D37FF1"/>
    <w:rsid w:val="00D451CD"/>
    <w:rsid w:val="00D464DF"/>
    <w:rsid w:val="00D472AD"/>
    <w:rsid w:val="00D54F49"/>
    <w:rsid w:val="00D5604A"/>
    <w:rsid w:val="00D57E81"/>
    <w:rsid w:val="00D60D50"/>
    <w:rsid w:val="00D63D4F"/>
    <w:rsid w:val="00D64234"/>
    <w:rsid w:val="00D70A4E"/>
    <w:rsid w:val="00D7259B"/>
    <w:rsid w:val="00D73833"/>
    <w:rsid w:val="00D760A8"/>
    <w:rsid w:val="00D87CF0"/>
    <w:rsid w:val="00D9398C"/>
    <w:rsid w:val="00D95A9F"/>
    <w:rsid w:val="00D960E8"/>
    <w:rsid w:val="00DA5543"/>
    <w:rsid w:val="00DB114F"/>
    <w:rsid w:val="00DB73B3"/>
    <w:rsid w:val="00DC3A71"/>
    <w:rsid w:val="00DC4AB4"/>
    <w:rsid w:val="00DC6A0E"/>
    <w:rsid w:val="00DD439A"/>
    <w:rsid w:val="00DD4720"/>
    <w:rsid w:val="00DD4FB2"/>
    <w:rsid w:val="00DE15EF"/>
    <w:rsid w:val="00DE34B1"/>
    <w:rsid w:val="00DF036D"/>
    <w:rsid w:val="00DF2E79"/>
    <w:rsid w:val="00DF471E"/>
    <w:rsid w:val="00E02F04"/>
    <w:rsid w:val="00E05FC3"/>
    <w:rsid w:val="00E076B4"/>
    <w:rsid w:val="00E1077E"/>
    <w:rsid w:val="00E20E15"/>
    <w:rsid w:val="00E25847"/>
    <w:rsid w:val="00E25E68"/>
    <w:rsid w:val="00E27318"/>
    <w:rsid w:val="00E27F34"/>
    <w:rsid w:val="00E366F2"/>
    <w:rsid w:val="00E455E2"/>
    <w:rsid w:val="00E55686"/>
    <w:rsid w:val="00E5574F"/>
    <w:rsid w:val="00E747B1"/>
    <w:rsid w:val="00E821DE"/>
    <w:rsid w:val="00E8481C"/>
    <w:rsid w:val="00E9700A"/>
    <w:rsid w:val="00EA0E49"/>
    <w:rsid w:val="00EB1DDF"/>
    <w:rsid w:val="00EB4215"/>
    <w:rsid w:val="00EC3CE1"/>
    <w:rsid w:val="00ED206A"/>
    <w:rsid w:val="00EE46D6"/>
    <w:rsid w:val="00EF37AD"/>
    <w:rsid w:val="00EF5110"/>
    <w:rsid w:val="00EF679F"/>
    <w:rsid w:val="00F00D93"/>
    <w:rsid w:val="00F125E9"/>
    <w:rsid w:val="00F22E33"/>
    <w:rsid w:val="00F424E8"/>
    <w:rsid w:val="00F433BB"/>
    <w:rsid w:val="00F44359"/>
    <w:rsid w:val="00F4587E"/>
    <w:rsid w:val="00F51073"/>
    <w:rsid w:val="00F524C8"/>
    <w:rsid w:val="00F55410"/>
    <w:rsid w:val="00F555B3"/>
    <w:rsid w:val="00F56A8B"/>
    <w:rsid w:val="00F57CD5"/>
    <w:rsid w:val="00F77CB3"/>
    <w:rsid w:val="00F853BC"/>
    <w:rsid w:val="00F935DB"/>
    <w:rsid w:val="00F9552D"/>
    <w:rsid w:val="00FA13BE"/>
    <w:rsid w:val="00FA29B5"/>
    <w:rsid w:val="00FA63B8"/>
    <w:rsid w:val="00FA6BB8"/>
    <w:rsid w:val="00FB1319"/>
    <w:rsid w:val="00FB151A"/>
    <w:rsid w:val="00FB7B9C"/>
    <w:rsid w:val="00FB7D1B"/>
    <w:rsid w:val="00FC6C4F"/>
    <w:rsid w:val="00FD2412"/>
    <w:rsid w:val="00FE04CA"/>
    <w:rsid w:val="00FE3385"/>
    <w:rsid w:val="00FE3687"/>
    <w:rsid w:val="00FE3FC6"/>
    <w:rsid w:val="00FE6368"/>
    <w:rsid w:val="00FE6719"/>
    <w:rsid w:val="00FE78D2"/>
    <w:rsid w:val="00FF1176"/>
    <w:rsid w:val="00FF1953"/>
    <w:rsid w:val="00FF4812"/>
    <w:rsid w:val="00FF4DC5"/>
    <w:rsid w:val="00FF7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CD5E71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120"/>
      <w:outlineLvl w:val="0"/>
    </w:p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240" w:after="120"/>
      <w:outlineLvl w:val="1"/>
    </w:pPr>
  </w:style>
  <w:style w:type="paragraph" w:styleId="Ttulo3">
    <w:name w:val="heading 3"/>
    <w:basedOn w:val="Ttulo20"/>
    <w:next w:val="Corpodetexto"/>
    <w:qFormat/>
    <w:pPr>
      <w:numPr>
        <w:ilvl w:val="2"/>
        <w:numId w:val="1"/>
      </w:numPr>
      <w:spacing w:before="140"/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</w:style>
  <w:style w:type="character" w:customStyle="1" w:styleId="WW8Num12z0">
    <w:name w:val="WW8Num12z0"/>
  </w:style>
  <w:style w:type="character" w:customStyle="1" w:styleId="Fontepargpadro2">
    <w:name w:val="Fonte parág. padrão2"/>
  </w:style>
  <w:style w:type="character" w:customStyle="1" w:styleId="WW8Num1zfalse">
    <w:name w:val="WW8Num1zfalse"/>
  </w:style>
  <w:style w:type="character" w:customStyle="1" w:styleId="WW8Num1ztrue">
    <w:name w:val="WW8Num1ztrue"/>
  </w:style>
  <w:style w:type="character" w:customStyle="1" w:styleId="WW-WW8Num1ztrue">
    <w:name w:val="WW-WW8Num1ztrue"/>
  </w:style>
  <w:style w:type="character" w:customStyle="1" w:styleId="WW-WW8Num1ztrue1">
    <w:name w:val="WW-WW8Num1ztrue1"/>
  </w:style>
  <w:style w:type="character" w:customStyle="1" w:styleId="WW-WW8Num1ztrue2">
    <w:name w:val="WW-WW8Num1ztrue2"/>
  </w:style>
  <w:style w:type="character" w:customStyle="1" w:styleId="WW-WW8Num1ztrue3">
    <w:name w:val="WW-WW8Num1ztrue3"/>
  </w:style>
  <w:style w:type="character" w:customStyle="1" w:styleId="WW-WW8Num1ztrue4">
    <w:name w:val="WW-WW8Num1ztrue4"/>
  </w:style>
  <w:style w:type="character" w:customStyle="1" w:styleId="WW-WW8Num1ztrue5">
    <w:name w:val="WW-WW8Num1ztrue5"/>
  </w:style>
  <w:style w:type="character" w:customStyle="1" w:styleId="WW-WW8Num1ztrue6">
    <w:name w:val="WW-WW8Num1ztrue6"/>
  </w:style>
  <w:style w:type="character" w:customStyle="1" w:styleId="WW8Num7zfalse">
    <w:name w:val="WW8Num7zfalse"/>
  </w:style>
  <w:style w:type="character" w:customStyle="1" w:styleId="WW8Num7ztrue">
    <w:name w:val="WW8Num7ztrue"/>
  </w:style>
  <w:style w:type="character" w:customStyle="1" w:styleId="WW-WW8Num7ztrue">
    <w:name w:val="WW-WW8Num7ztrue"/>
  </w:style>
  <w:style w:type="character" w:customStyle="1" w:styleId="WW-WW8Num7ztrue1">
    <w:name w:val="WW-WW8Num7ztrue1"/>
  </w:style>
  <w:style w:type="character" w:customStyle="1" w:styleId="WW-WW8Num7ztrue2">
    <w:name w:val="WW-WW8Num7ztrue2"/>
  </w:style>
  <w:style w:type="character" w:customStyle="1" w:styleId="WW-WW8Num7ztrue3">
    <w:name w:val="WW-WW8Num7ztrue3"/>
  </w:style>
  <w:style w:type="character" w:customStyle="1" w:styleId="WW-WW8Num7ztrue4">
    <w:name w:val="WW-WW8Num7ztrue4"/>
  </w:style>
  <w:style w:type="character" w:customStyle="1" w:styleId="WW-WW8Num7ztrue5">
    <w:name w:val="WW-WW8Num7ztrue5"/>
  </w:style>
  <w:style w:type="character" w:customStyle="1" w:styleId="WW-WW8Num7ztrue6">
    <w:name w:val="WW-WW8Num7ztrue6"/>
  </w:style>
  <w:style w:type="character" w:customStyle="1" w:styleId="WW8Num9zfalse">
    <w:name w:val="WW8Num9zfalse"/>
  </w:style>
  <w:style w:type="character" w:customStyle="1" w:styleId="WW8Num9ztrue">
    <w:name w:val="WW8Num9ztrue"/>
  </w:style>
  <w:style w:type="character" w:customStyle="1" w:styleId="WW-WW8Num9ztrue">
    <w:name w:val="WW-WW8Num9ztrue"/>
  </w:style>
  <w:style w:type="character" w:customStyle="1" w:styleId="WW-WW8Num9ztrue1">
    <w:name w:val="WW-WW8Num9ztrue1"/>
  </w:style>
  <w:style w:type="character" w:customStyle="1" w:styleId="WW-WW8Num9ztrue2">
    <w:name w:val="WW-WW8Num9ztrue2"/>
  </w:style>
  <w:style w:type="character" w:customStyle="1" w:styleId="WW-WW8Num9ztrue3">
    <w:name w:val="WW-WW8Num9ztrue3"/>
  </w:style>
  <w:style w:type="character" w:customStyle="1" w:styleId="WW-WW8Num9ztrue4">
    <w:name w:val="WW-WW8Num9ztrue4"/>
  </w:style>
  <w:style w:type="character" w:customStyle="1" w:styleId="WW-WW8Num9ztrue5">
    <w:name w:val="WW-WW8Num9ztrue5"/>
  </w:style>
  <w:style w:type="character" w:customStyle="1" w:styleId="WW-WW8Num9ztrue6">
    <w:name w:val="WW-WW8Num9ztrue6"/>
  </w:style>
  <w:style w:type="character" w:customStyle="1" w:styleId="WW8Num10zfalse">
    <w:name w:val="WW8Num10zfalse"/>
  </w:style>
  <w:style w:type="character" w:customStyle="1" w:styleId="WW8Num10ztrue">
    <w:name w:val="WW8Num10ztrue"/>
  </w:style>
  <w:style w:type="character" w:customStyle="1" w:styleId="WW-WW8Num10ztrue">
    <w:name w:val="WW-WW8Num10ztrue"/>
  </w:style>
  <w:style w:type="character" w:customStyle="1" w:styleId="WW-WW8Num10ztrue1">
    <w:name w:val="WW-WW8Num10ztrue1"/>
  </w:style>
  <w:style w:type="character" w:customStyle="1" w:styleId="WW-WW8Num10ztrue2">
    <w:name w:val="WW-WW8Num10ztrue2"/>
  </w:style>
  <w:style w:type="character" w:customStyle="1" w:styleId="WW-WW8Num10ztrue3">
    <w:name w:val="WW-WW8Num10ztrue3"/>
  </w:style>
  <w:style w:type="character" w:customStyle="1" w:styleId="WW-WW8Num10ztrue4">
    <w:name w:val="WW-WW8Num10ztrue4"/>
  </w:style>
  <w:style w:type="character" w:customStyle="1" w:styleId="WW-WW8Num10ztrue5">
    <w:name w:val="WW-WW8Num10ztrue5"/>
  </w:style>
  <w:style w:type="character" w:customStyle="1" w:styleId="WW8Num12zfalse">
    <w:name w:val="WW8Num12zfalse"/>
  </w:style>
  <w:style w:type="character" w:customStyle="1" w:styleId="WW8Num13z0">
    <w:name w:val="WW8Num13z0"/>
    <w:rPr>
      <w:rFonts w:ascii="Symbol" w:hAnsi="Symbol" w:cs="Symbol"/>
    </w:rPr>
  </w:style>
  <w:style w:type="character" w:customStyle="1" w:styleId="Fontepargpadro1">
    <w:name w:val="Fonte parág. padrão1"/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2z3">
    <w:name w:val="WW8Num12z3"/>
    <w:rPr>
      <w:rFonts w:ascii="Symbol" w:hAnsi="Symbol" w:cs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WW8Num15z3">
    <w:name w:val="WW8Num15z3"/>
  </w:style>
  <w:style w:type="character" w:customStyle="1" w:styleId="WW8Num17z3">
    <w:name w:val="WW8Num17z3"/>
  </w:style>
  <w:style w:type="character" w:customStyle="1" w:styleId="WW-Fontepargpadro">
    <w:name w:val="WW-Fonte parág. padrão"/>
  </w:style>
  <w:style w:type="character" w:customStyle="1" w:styleId="WW-Fontepargpadro1">
    <w:name w:val="WW-Fonte parág. padrão1"/>
  </w:style>
  <w:style w:type="character" w:customStyle="1" w:styleId="WW-Fontepargpadro11">
    <w:name w:val="WW-Fonte parág. padrão11"/>
  </w:style>
  <w:style w:type="character" w:styleId="Hiperlink">
    <w:name w:val="Hyperlink"/>
  </w:style>
  <w:style w:type="character" w:customStyle="1" w:styleId="Smbolosnumricos">
    <w:name w:val="Símbolos numéricos"/>
  </w:style>
  <w:style w:type="character" w:customStyle="1" w:styleId="Marcas">
    <w:name w:val="Marcas"/>
  </w:style>
  <w:style w:type="paragraph" w:customStyle="1" w:styleId="Ttulo20">
    <w:name w:val="Título2"/>
    <w:basedOn w:val="Normal"/>
    <w:next w:val="Corpodetexto"/>
    <w:pPr>
      <w:keepNext/>
      <w:spacing w:before="240" w:after="120"/>
    </w:p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</w:style>
  <w:style w:type="paragraph" w:customStyle="1" w:styleId="ndice">
    <w:name w:val="Índice"/>
    <w:basedOn w:val="Normal"/>
    <w:pPr>
      <w:suppressLineNumbers/>
    </w:pPr>
  </w:style>
  <w:style w:type="paragraph" w:customStyle="1" w:styleId="Ttulo10">
    <w:name w:val="Título1"/>
    <w:basedOn w:val="Normal"/>
    <w:next w:val="Corpodetexto"/>
    <w:pPr>
      <w:keepNext/>
      <w:spacing w:before="240" w:after="120"/>
    </w:pPr>
  </w:style>
  <w:style w:type="paragraph" w:customStyle="1" w:styleId="WW-Ttulo">
    <w:name w:val="WW-Título"/>
    <w:basedOn w:val="Ttulo10"/>
    <w:next w:val="Subttulo"/>
  </w:style>
  <w:style w:type="paragraph" w:styleId="Subttulo">
    <w:name w:val="Subtitle"/>
    <w:basedOn w:val="Ttulo10"/>
    <w:next w:val="Corpodetexto"/>
    <w:qFormat/>
    <w:pPr>
      <w:jc w:val="center"/>
    </w:pPr>
  </w:style>
  <w:style w:type="paragraph" w:customStyle="1" w:styleId="PSDS-CorpodeTexto">
    <w:name w:val="PSDS - Corpo de Texto"/>
    <w:basedOn w:val="Normal"/>
    <w:pPr>
      <w:widowControl/>
      <w:ind w:firstLine="709"/>
      <w:jc w:val="both"/>
    </w:pPr>
  </w:style>
  <w:style w:type="paragraph" w:customStyle="1" w:styleId="PSDS-Rodape">
    <w:name w:val="PSDS - Rodape"/>
    <w:basedOn w:val="Normal"/>
    <w:pPr>
      <w:suppressLineNumbers/>
      <w:pBdr>
        <w:top w:val="single" w:sz="4" w:space="10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enter" w:pos="5046"/>
        <w:tab w:val="right" w:pos="10206"/>
      </w:tabs>
      <w:spacing w:before="170"/>
    </w:pPr>
  </w:style>
  <w:style w:type="paragraph" w:customStyle="1" w:styleId="PSDS-Cabecalho">
    <w:name w:val="PSDS - Cabecalho"/>
    <w:basedOn w:val="Normal"/>
    <w:pPr>
      <w:suppressLineNumbers/>
      <w:tabs>
        <w:tab w:val="right" w:pos="10206"/>
      </w:tabs>
      <w:spacing w:line="238" w:lineRule="atLeast"/>
    </w:pPr>
  </w:style>
  <w:style w:type="paragraph" w:customStyle="1" w:styleId="PSDS-NomedoCasodeUso">
    <w:name w:val="PSDS - Nome do Caso de Uso"/>
    <w:basedOn w:val="Ttulo2"/>
    <w:pPr>
      <w:numPr>
        <w:ilvl w:val="0"/>
        <w:numId w:val="0"/>
      </w:numPr>
      <w:spacing w:before="238" w:after="0"/>
    </w:pPr>
  </w:style>
  <w:style w:type="paragraph" w:customStyle="1" w:styleId="PSDS-Titulo">
    <w:name w:val="PSDS - Titulo"/>
    <w:basedOn w:val="Ttulo1"/>
    <w:pPr>
      <w:numPr>
        <w:numId w:val="0"/>
      </w:numPr>
      <w:spacing w:after="240"/>
    </w:pPr>
  </w:style>
  <w:style w:type="paragraph" w:customStyle="1" w:styleId="PSDS-Titulodetabela">
    <w:name w:val="PSDS - Titulo de tabela"/>
    <w:basedOn w:val="Normal"/>
    <w:next w:val="Normal"/>
    <w:pPr>
      <w:suppressLineNumbers/>
      <w:jc w:val="center"/>
    </w:pPr>
  </w:style>
  <w:style w:type="paragraph" w:customStyle="1" w:styleId="PSDS-MarcadoresNivel1">
    <w:name w:val="PSDS - Marcadores Nivel 1"/>
    <w:basedOn w:val="PSDS-CorpodeTexto"/>
    <w:pPr>
      <w:numPr>
        <w:numId w:val="2"/>
      </w:numPr>
    </w:pPr>
  </w:style>
  <w:style w:type="paragraph" w:customStyle="1" w:styleId="PSDS-FluxoPrincipal-Descricao">
    <w:name w:val="PSDS - Fluxo Principal - Descricao"/>
    <w:basedOn w:val="PSDS-CorpodeTexto"/>
    <w:pPr>
      <w:numPr>
        <w:numId w:val="3"/>
      </w:numPr>
      <w:spacing w:before="28" w:after="28"/>
    </w:pPr>
  </w:style>
  <w:style w:type="paragraph" w:customStyle="1" w:styleId="PSDS-FluxoPrincipal-Titulo">
    <w:name w:val="PSDS - Fluxo Principal - Titulo"/>
    <w:basedOn w:val="PSDS-FluxoPrincipal-Descricao"/>
    <w:rPr>
      <w:b/>
    </w:rPr>
  </w:style>
  <w:style w:type="paragraph" w:customStyle="1" w:styleId="PSDS-FluxoAlternativo-Descricao">
    <w:name w:val="PSDS - Fluxo Alternativo - Descricao"/>
    <w:basedOn w:val="PSDS-CorpodeTexto"/>
    <w:pPr>
      <w:numPr>
        <w:numId w:val="4"/>
      </w:numPr>
      <w:spacing w:before="28" w:after="28"/>
    </w:pPr>
  </w:style>
  <w:style w:type="paragraph" w:customStyle="1" w:styleId="PSDS-FluxodeExcecao-Descricao">
    <w:name w:val="PSDS - Fluxo de Excecao - Descricao"/>
    <w:basedOn w:val="PSDS-FluxoPrincipal-Descricao"/>
    <w:pPr>
      <w:numPr>
        <w:numId w:val="5"/>
      </w:numPr>
    </w:pPr>
  </w:style>
  <w:style w:type="paragraph" w:customStyle="1" w:styleId="PSDS-FluxoAlternativo-Titulo">
    <w:name w:val="PSDS - Fluxo Alternativo - Titulo"/>
    <w:basedOn w:val="PSDS-FluxoAlternativo-Descricao"/>
    <w:rPr>
      <w:b/>
    </w:rPr>
  </w:style>
  <w:style w:type="paragraph" w:customStyle="1" w:styleId="PSDS-FluxodeExcecao-Titulo">
    <w:name w:val="PSDS - Fluxo de Excecao - Titulo"/>
    <w:basedOn w:val="PSDS-FluxodeExcecao-Descricao"/>
  </w:style>
  <w:style w:type="paragraph" w:customStyle="1" w:styleId="PSDS-PontodeExtensao">
    <w:name w:val="PSDS - Ponto de Extensao"/>
    <w:basedOn w:val="PSDS-FluxoPrincipal-Descricao"/>
    <w:pPr>
      <w:numPr>
        <w:numId w:val="6"/>
      </w:numPr>
    </w:pPr>
    <w:rPr>
      <w:b/>
    </w:rPr>
  </w:style>
  <w:style w:type="paragraph" w:customStyle="1" w:styleId="PSDS-CorpodeItem">
    <w:name w:val="PSDS - Corpo de Item"/>
    <w:basedOn w:val="PSDS-CorpodeTexto"/>
    <w:pPr>
      <w:ind w:left="709" w:firstLine="0"/>
    </w:pPr>
    <w:rPr>
      <w:rFonts w:ascii="Spranq eco sans" w:hAnsi="Spranq eco sans" w:cs="Spranq eco sans"/>
    </w:rPr>
  </w:style>
  <w:style w:type="paragraph" w:customStyle="1" w:styleId="PSDS-CriteriodeAceite-Titulo">
    <w:name w:val="PSDS - Criterio de Aceite - Titulo"/>
    <w:basedOn w:val="PSDS-FluxoPrincipal-Descricao"/>
    <w:pPr>
      <w:numPr>
        <w:numId w:val="7"/>
      </w:numPr>
      <w:spacing w:before="113" w:after="113"/>
    </w:pPr>
    <w:rPr>
      <w:b/>
    </w:rPr>
  </w:style>
  <w:style w:type="paragraph" w:customStyle="1" w:styleId="PSDS-CriteriodeAceite-Descricao">
    <w:name w:val="PSDS - Criterio de Aceite - Descricao"/>
    <w:basedOn w:val="PSDS-FluxoPrincipal-Descricao"/>
    <w:pPr>
      <w:numPr>
        <w:numId w:val="0"/>
      </w:numPr>
      <w:spacing w:before="0" w:after="0"/>
      <w:ind w:firstLine="1440"/>
    </w:pPr>
  </w:style>
  <w:style w:type="paragraph" w:customStyle="1" w:styleId="Contedodetabela">
    <w:name w:val="Conteúdo de tabela"/>
    <w:basedOn w:val="Normal"/>
    <w:pPr>
      <w:suppressLineNumbers/>
    </w:pPr>
  </w:style>
  <w:style w:type="paragraph" w:styleId="Rodap">
    <w:name w:val="footer"/>
    <w:basedOn w:val="Normal"/>
    <w:pPr>
      <w:suppressLineNumbers/>
      <w:tabs>
        <w:tab w:val="center" w:pos="4818"/>
        <w:tab w:val="right" w:pos="9637"/>
      </w:tabs>
    </w:pPr>
  </w:style>
  <w:style w:type="paragraph" w:styleId="Cabealho">
    <w:name w:val="header"/>
    <w:basedOn w:val="Normal"/>
    <w:pPr>
      <w:suppressLineNumbers/>
      <w:tabs>
        <w:tab w:val="center" w:pos="4818"/>
        <w:tab w:val="right" w:pos="9637"/>
      </w:tabs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customStyle="1" w:styleId="PSDS-MarcadoresNivel2">
    <w:name w:val="PSDS - Marcadores Nivel 2"/>
    <w:basedOn w:val="Normal"/>
    <w:pPr>
      <w:widowControl/>
      <w:suppressAutoHyphens w:val="0"/>
      <w:spacing w:before="40" w:after="40"/>
    </w:pPr>
  </w:style>
  <w:style w:type="paragraph" w:customStyle="1" w:styleId="PSDS-MarcadoresCorpodeTexto">
    <w:name w:val="PSDS - Marcadores Corpo de Texto"/>
    <w:basedOn w:val="PSDS-CorpodeTexto"/>
    <w:pPr>
      <w:numPr>
        <w:numId w:val="8"/>
      </w:numPr>
      <w:suppressAutoHyphens w:val="0"/>
      <w:jc w:val="left"/>
    </w:pPr>
  </w:style>
  <w:style w:type="paragraph" w:customStyle="1" w:styleId="capa1">
    <w:name w:val="capa1"/>
    <w:basedOn w:val="Normal"/>
    <w:pPr>
      <w:suppressAutoHyphens w:val="0"/>
      <w:spacing w:after="60"/>
      <w:ind w:right="556"/>
      <w:jc w:val="right"/>
    </w:pPr>
  </w:style>
  <w:style w:type="paragraph" w:customStyle="1" w:styleId="PSDS-Marcadores">
    <w:name w:val="PSDS - Marcadores"/>
    <w:basedOn w:val="Normal"/>
    <w:pPr>
      <w:widowControl/>
      <w:numPr>
        <w:numId w:val="10"/>
      </w:numPr>
      <w:suppressAutoHyphens w:val="0"/>
      <w:spacing w:before="40" w:after="40"/>
    </w:pPr>
  </w:style>
  <w:style w:type="paragraph" w:customStyle="1" w:styleId="PSDS-MarcadoresNivel3">
    <w:name w:val="PSDS - Marcadores Nivel 3"/>
    <w:basedOn w:val="PSDS-MarcadoresNivel1"/>
    <w:pPr>
      <w:numPr>
        <w:numId w:val="9"/>
      </w:numPr>
      <w:suppressAutoHyphens w:val="0"/>
      <w:spacing w:before="40" w:after="40"/>
      <w:jc w:val="left"/>
    </w:pPr>
  </w:style>
  <w:style w:type="paragraph" w:styleId="NormalWeb">
    <w:name w:val="Normal (Web)"/>
    <w:basedOn w:val="Normal"/>
    <w:pPr>
      <w:widowControl/>
      <w:suppressAutoHyphens w:val="0"/>
      <w:spacing w:before="100" w:after="119"/>
    </w:pPr>
  </w:style>
  <w:style w:type="paragraph" w:customStyle="1" w:styleId="western">
    <w:name w:val="western"/>
    <w:basedOn w:val="Normal"/>
    <w:pPr>
      <w:widowControl/>
      <w:suppressAutoHyphens w:val="0"/>
      <w:spacing w:before="100" w:after="119"/>
    </w:pPr>
  </w:style>
  <w:style w:type="paragraph" w:styleId="Recuodecorpodetexto">
    <w:name w:val="Body Text Indent"/>
    <w:basedOn w:val="Normal"/>
    <w:pPr>
      <w:ind w:left="567"/>
      <w:jc w:val="both"/>
    </w:pPr>
    <w:rPr>
      <w:i/>
    </w:r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paragraph" w:customStyle="1" w:styleId="Citaes">
    <w:name w:val="Citações"/>
    <w:basedOn w:val="Normal"/>
    <w:pPr>
      <w:spacing w:after="283"/>
      <w:ind w:left="567" w:right="567"/>
    </w:pPr>
  </w:style>
  <w:style w:type="paragraph" w:styleId="Ttulo">
    <w:name w:val="Title"/>
    <w:basedOn w:val="Ttulo20"/>
    <w:next w:val="Corpodetexto"/>
    <w:qFormat/>
    <w:pPr>
      <w:jc w:val="center"/>
    </w:pPr>
  </w:style>
  <w:style w:type="paragraph" w:styleId="PargrafodaLista">
    <w:name w:val="List Paragraph"/>
    <w:basedOn w:val="Normal"/>
    <w:uiPriority w:val="34"/>
    <w:qFormat/>
    <w:rsid w:val="0036454B"/>
    <w:pPr>
      <w:ind w:left="720"/>
      <w:contextualSpacing/>
    </w:pPr>
  </w:style>
  <w:style w:type="table" w:styleId="TabeladeGrade2">
    <w:name w:val="Grid Table 2"/>
    <w:basedOn w:val="Tabelanormal"/>
    <w:uiPriority w:val="47"/>
    <w:rsid w:val="00480E1D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3">
    <w:name w:val="Grid Table 2 Accent 3"/>
    <w:basedOn w:val="Tabelanormal"/>
    <w:uiPriority w:val="47"/>
    <w:rsid w:val="00480E1D"/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1Claro-nfase6">
    <w:name w:val="Grid Table 1 Light Accent 6"/>
    <w:basedOn w:val="Tabelanormal"/>
    <w:uiPriority w:val="46"/>
    <w:rsid w:val="00480E1D"/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o-nfase3">
    <w:name w:val="Grid Table 1 Light Accent 3"/>
    <w:basedOn w:val="Tabelanormal"/>
    <w:uiPriority w:val="46"/>
    <w:rsid w:val="00480E1D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o-nfase1">
    <w:name w:val="Grid Table 1 Light Accent 1"/>
    <w:basedOn w:val="Tabelanormal"/>
    <w:uiPriority w:val="46"/>
    <w:rsid w:val="00480E1D"/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o">
    <w:name w:val="Grid Table 1 Light"/>
    <w:basedOn w:val="Tabelanormal"/>
    <w:uiPriority w:val="46"/>
    <w:rsid w:val="00480E1D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mples5">
    <w:name w:val="Plain Table 5"/>
    <w:basedOn w:val="Tabelanormal"/>
    <w:uiPriority w:val="45"/>
    <w:rsid w:val="00480E1D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480E1D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1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header" Target="header2.xml"/><Relationship Id="rId28" Type="http://schemas.openxmlformats.org/officeDocument/2006/relationships/footer" Target="footer2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05338307707\Desktop\BackupULtimo\Universo\TGS\GR_DocumentoVisaoSistema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C:\Users\05338307707\Desktop\BackupULtimo\Universo\TGS\GR_DocumentoVisaoSistema.dot</Template>
  <TotalTime>569</TotalTime>
  <Pages>32</Pages>
  <Words>2476</Words>
  <Characters>13374</Characters>
  <Application>Microsoft Macintosh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05338307707</dc:creator>
  <cp:keywords/>
  <dc:description/>
  <cp:lastModifiedBy>Thiago Cruz</cp:lastModifiedBy>
  <cp:revision>530</cp:revision>
  <cp:lastPrinted>1900-01-01T03:06:28Z</cp:lastPrinted>
  <dcterms:created xsi:type="dcterms:W3CDTF">2017-05-29T23:38:00Z</dcterms:created>
  <dcterms:modified xsi:type="dcterms:W3CDTF">2017-07-31T14:10:00Z</dcterms:modified>
</cp:coreProperties>
</file>